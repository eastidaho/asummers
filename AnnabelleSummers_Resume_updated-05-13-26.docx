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819F" w14:textId="77777777" w:rsidR="00EE62B1" w:rsidRDefault="00EE62B1">
      <w:pPr>
        <w:rPr>
          <w:vanish/>
        </w:rPr>
      </w:pPr>
    </w:p>
    <w:tbl>
      <w:tblPr>
        <w:tblStyle w:val="documentskn-mli4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3440"/>
        <w:gridCol w:w="600"/>
        <w:gridCol w:w="600"/>
        <w:gridCol w:w="6400"/>
        <w:gridCol w:w="600"/>
      </w:tblGrid>
      <w:tr w:rsidR="00EE62B1" w14:paraId="0C0E8619" w14:textId="77777777">
        <w:trPr>
          <w:trHeight w:val="14700"/>
          <w:tblCellSpacing w:w="0" w:type="dxa"/>
        </w:trPr>
        <w:tc>
          <w:tcPr>
            <w:tcW w:w="600" w:type="dxa"/>
            <w:shd w:val="clear" w:color="auto" w:fill="DDE2F0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7C5DACD8" w14:textId="06A26D4F" w:rsidR="00EE62B1" w:rsidRDefault="00AA096D">
            <w:pPr>
              <w:spacing w:line="20" w:lineRule="auto"/>
            </w:pPr>
            <w:r>
              <w:rPr>
                <w:color w:val="FFFFFF"/>
                <w:sz w:val="2"/>
              </w:rPr>
              <w:t>.</w:t>
            </w:r>
          </w:p>
          <w:p w14:paraId="30BCC385" w14:textId="60EA48D4" w:rsidR="00EE62B1" w:rsidRDefault="00EE62B1">
            <w:pPr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3440" w:type="dxa"/>
            <w:shd w:val="clear" w:color="auto" w:fill="DDE2F0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54A59244" w14:textId="77777777" w:rsidR="00EE62B1" w:rsidRDefault="00EE62B1">
            <w:pPr>
              <w:spacing w:line="2470" w:lineRule="atLeast"/>
            </w:pPr>
          </w:p>
          <w:p w14:paraId="6EE92972" w14:textId="77777777" w:rsidR="00EE62B1" w:rsidRDefault="00AA096D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Contact</w:t>
            </w:r>
          </w:p>
          <w:p w14:paraId="41DECD05" w14:textId="74A05135" w:rsidR="003A5B35" w:rsidRDefault="003A5B35" w:rsidP="003512E0">
            <w:pPr>
              <w:pStyle w:val="documentskn-mli4pb5"/>
              <w:pBdr>
                <w:left w:val="none" w:sz="0" w:space="15" w:color="auto"/>
              </w:pBdr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Address</w:t>
            </w:r>
            <w:r>
              <w:rPr>
                <w:rStyle w:val="documentskn-mli4txtBold"/>
                <w:rFonts w:ascii="PT Sans" w:eastAsia="PT Sans" w:hAnsi="PT Sans" w:cs="PT Sans"/>
                <w:color w:val="000000"/>
                <w:sz w:val="18"/>
                <w:szCs w:val="18"/>
              </w:rPr>
              <w:t>:</w:t>
            </w:r>
            <w:r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 w:rsidR="00655F6D"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Provo, UT</w:t>
            </w:r>
          </w:p>
          <w:p w14:paraId="59A0448E" w14:textId="77777777" w:rsidR="003512E0" w:rsidRDefault="003512E0" w:rsidP="003512E0">
            <w:pPr>
              <w:pStyle w:val="documentskn-mli4dispBlock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Phone</w:t>
            </w:r>
            <w:r>
              <w:rPr>
                <w:rStyle w:val="documentskn-mli4txtBold"/>
                <w:rFonts w:ascii="PT Sans" w:eastAsia="PT Sans" w:hAnsi="PT Sans" w:cs="PT Sans"/>
                <w:color w:val="000000"/>
                <w:sz w:val="18"/>
                <w:szCs w:val="18"/>
              </w:rPr>
              <w:t>:</w:t>
            </w:r>
            <w:r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(208) 269-6373</w:t>
            </w:r>
            <w:r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</w:p>
          <w:p w14:paraId="72579721" w14:textId="77777777" w:rsidR="003512E0" w:rsidRDefault="003512E0" w:rsidP="003512E0">
            <w:pPr>
              <w:pStyle w:val="documentskn-mli4dispBlock"/>
              <w:spacing w:line="240" w:lineRule="auto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Email</w:t>
            </w:r>
            <w:r>
              <w:rPr>
                <w:rStyle w:val="documentskn-mli4txtBold"/>
                <w:rFonts w:ascii="PT Sans" w:eastAsia="PT Sans" w:hAnsi="PT Sans" w:cs="PT Sans"/>
                <w:color w:val="000000"/>
                <w:sz w:val="18"/>
                <w:szCs w:val="18"/>
              </w:rPr>
              <w:t>:</w:t>
            </w:r>
            <w:r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annahibby1920@gmail.com</w:t>
            </w:r>
          </w:p>
          <w:p w14:paraId="6BCD3A6A" w14:textId="40B076CE" w:rsidR="003512E0" w:rsidRDefault="003512E0" w:rsidP="003512E0">
            <w:pPr>
              <w:pStyle w:val="documentskn-mli4pb5"/>
              <w:pBdr>
                <w:left w:val="none" w:sz="0" w:space="15" w:color="auto"/>
              </w:pBdr>
              <w:ind w:left="300"/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Height: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 xml:space="preserve"> 5”2’</w:t>
            </w:r>
          </w:p>
          <w:p w14:paraId="1B45AE92" w14:textId="2E01FAD9" w:rsidR="00655F6D" w:rsidRDefault="003A5B35" w:rsidP="003512E0">
            <w:pPr>
              <w:pStyle w:val="documentskn-mli4pb5"/>
              <w:pBdr>
                <w:left w:val="none" w:sz="0" w:space="15" w:color="auto"/>
              </w:pBdr>
              <w:ind w:left="300"/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Hair</w:t>
            </w:r>
            <w:r w:rsidR="00655F6D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: </w:t>
            </w:r>
            <w:r w:rsidR="00655F6D" w:rsidRPr="00655F6D"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 xml:space="preserve">Blonde </w:t>
            </w:r>
          </w:p>
          <w:p w14:paraId="2EE886D1" w14:textId="3DBD7999" w:rsidR="003A5B35" w:rsidRDefault="003A5B35" w:rsidP="003512E0">
            <w:pPr>
              <w:pStyle w:val="documentskn-mli4pb5"/>
              <w:pBdr>
                <w:left w:val="none" w:sz="0" w:space="15" w:color="auto"/>
              </w:pBdr>
              <w:ind w:left="300"/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Eye Color: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 xml:space="preserve">Blue </w:t>
            </w:r>
          </w:p>
          <w:p w14:paraId="02D036F0" w14:textId="77777777" w:rsidR="003512E0" w:rsidRDefault="003512E0" w:rsidP="003512E0">
            <w:pPr>
              <w:pStyle w:val="documentskn-mli4pb5"/>
              <w:pBdr>
                <w:left w:val="none" w:sz="0" w:space="15" w:color="auto"/>
              </w:pBdr>
              <w:ind w:left="300"/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</w:pPr>
          </w:p>
          <w:p w14:paraId="0959C44A" w14:textId="17456A58" w:rsidR="004D6387" w:rsidRPr="00AF0C93" w:rsidRDefault="004D6387" w:rsidP="004D6387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  <w:sz w:val="24"/>
                <w:szCs w:val="24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sz w:val="24"/>
                <w:szCs w:val="24"/>
              </w:rPr>
              <w:t>training</w:t>
            </w:r>
          </w:p>
          <w:p w14:paraId="53CC101E" w14:textId="77777777" w:rsidR="004D6387" w:rsidRPr="00655F6D" w:rsidRDefault="004D6387" w:rsidP="004D6387">
            <w:pPr>
              <w:pStyle w:val="documentskn-mli4dispBlock"/>
              <w:numPr>
                <w:ilvl w:val="0"/>
                <w:numId w:val="17"/>
              </w:numPr>
              <w:pBdr>
                <w:left w:val="none" w:sz="0" w:space="15" w:color="auto"/>
              </w:pBdr>
              <w:rPr>
                <w:rStyle w:val="documentskn-mli4parentContainerright-box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</w:pPr>
            <w:r w:rsidRPr="00655F6D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>B.A. Dance, BYU-Idaho</w:t>
            </w:r>
          </w:p>
          <w:p w14:paraId="56932271" w14:textId="23E0DD0E" w:rsidR="004D6387" w:rsidRPr="00655F6D" w:rsidRDefault="004D6387" w:rsidP="004D6387">
            <w:pPr>
              <w:pStyle w:val="documentskn-mli4dispBlock"/>
              <w:numPr>
                <w:ilvl w:val="0"/>
                <w:numId w:val="17"/>
              </w:numP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</w:pPr>
            <w:r w:rsidRPr="00655F6D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>Styles:</w:t>
            </w:r>
            <w:r w:rsidRPr="00655F6D">
              <w:rPr>
                <w:rStyle w:val="documentskn-mli4txtBold"/>
                <w:rFonts w:ascii="PT Sans" w:eastAsia="PT Sans" w:hAnsi="PT Sans" w:cs="PT Sans"/>
                <w:color w:val="000000"/>
                <w:sz w:val="18"/>
                <w:szCs w:val="18"/>
              </w:rPr>
              <w:t xml:space="preserve"> </w:t>
            </w:r>
            <w:r w:rsidRPr="00655F6D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>Ballet, Contemporary</w:t>
            </w:r>
            <w:r w:rsidR="00190ADF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>/Modern</w:t>
            </w:r>
            <w:r w:rsidRPr="00655F6D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>, Tap, Clogging, Ballroom, World Dance</w:t>
            </w:r>
            <w:r w:rsidR="002E6D40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 xml:space="preserve"> (Irish hard shoe, flamenco, baroque, African, capoeira)</w:t>
            </w:r>
            <w:r w:rsidR="00884E1F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 xml:space="preserve"> Jazz, Hip Hop, </w:t>
            </w:r>
            <w:r w:rsidR="001A61B6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>Partner</w:t>
            </w:r>
            <w:r w:rsidR="002E6D40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>, Pointe</w:t>
            </w:r>
          </w:p>
          <w:p w14:paraId="659D3732" w14:textId="77777777" w:rsidR="004D6387" w:rsidRPr="00655F6D" w:rsidRDefault="004D6387" w:rsidP="004D6387">
            <w:pPr>
              <w:pStyle w:val="documentskn-mli4dispBlock"/>
              <w:numPr>
                <w:ilvl w:val="0"/>
                <w:numId w:val="17"/>
              </w:numPr>
              <w:rPr>
                <w:rStyle w:val="documentskn-mli4parentContainerright-box"/>
                <w:rFonts w:ascii="PT Sans" w:eastAsia="PT Sans" w:hAnsi="PT Sans" w:cs="PT Sans"/>
                <w:color w:val="000000"/>
                <w:sz w:val="18"/>
                <w:szCs w:val="18"/>
              </w:rPr>
            </w:pPr>
            <w:r w:rsidRPr="00655F6D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18"/>
                <w:szCs w:val="18"/>
              </w:rPr>
              <w:t>Kinesiology &amp; Anatomy (advanced study)</w:t>
            </w:r>
            <w:r w:rsidRPr="00655F6D">
              <w:rPr>
                <w:rStyle w:val="documentskn-mli4parentContainerright-box"/>
                <w:rFonts w:ascii="PT Sans" w:eastAsia="PT Sans" w:hAnsi="PT Sans" w:cs="PT Sans"/>
                <w:color w:val="000000"/>
                <w:sz w:val="18"/>
                <w:szCs w:val="18"/>
              </w:rPr>
              <w:t xml:space="preserve"> </w:t>
            </w:r>
          </w:p>
          <w:p w14:paraId="3872B495" w14:textId="2A20D14A" w:rsidR="00EE62B1" w:rsidRDefault="00AA096D" w:rsidP="003512E0">
            <w:pPr>
              <w:pStyle w:val="documentskn-mli4pb5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vanish/>
                <w:color w:val="000000"/>
                <w:sz w:val="18"/>
                <w:szCs w:val="18"/>
              </w:rPr>
              <w:t>Address</w:t>
            </w:r>
            <w:r>
              <w:rPr>
                <w:rStyle w:val="documentskn-mli4txtBold"/>
                <w:rFonts w:ascii="PT Sans" w:eastAsia="PT Sans" w:hAnsi="PT Sans" w:cs="PT Sans"/>
                <w:vanish/>
                <w:color w:val="000000"/>
                <w:sz w:val="18"/>
                <w:szCs w:val="18"/>
              </w:rPr>
              <w:t>:</w:t>
            </w:r>
            <w:r>
              <w:rPr>
                <w:rStyle w:val="documentskn-mli4parentContainerleft-box"/>
                <w:rFonts w:ascii="PT Sans" w:eastAsia="PT Sans" w:hAnsi="PT Sans" w:cs="PT Sans"/>
                <w:vanish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vanish/>
                <w:color w:val="000000"/>
                <w:sz w:val="18"/>
                <w:szCs w:val="18"/>
              </w:rPr>
              <w:t>Rexburg, Idaho 83440</w:t>
            </w:r>
          </w:p>
          <w:p w14:paraId="70652CF8" w14:textId="77777777" w:rsidR="00AF0C93" w:rsidRDefault="00AF0C93" w:rsidP="00AF0C93">
            <w:pPr>
              <w:pStyle w:val="divdocumentulli"/>
              <w:pBdr>
                <w:left w:val="none" w:sz="0" w:space="15" w:color="auto"/>
              </w:pBdr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</w:p>
          <w:p w14:paraId="78BF3C32" w14:textId="5B5B5374" w:rsidR="004D6387" w:rsidRPr="00337FF6" w:rsidRDefault="004D6387" w:rsidP="004D6387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z w:val="24"/>
                <w:szCs w:val="24"/>
                <w:shd w:val="clear" w:color="auto" w:fill="auto"/>
              </w:rPr>
            </w:pPr>
            <w:r w:rsidRPr="00337FF6">
              <w:rPr>
                <w:rStyle w:val="documentskn-mli4parentContainerleft-box"/>
                <w:rFonts w:ascii="PT Sans" w:eastAsia="PT Sans" w:hAnsi="PT Sans" w:cs="PT Sans"/>
                <w:sz w:val="24"/>
                <w:szCs w:val="24"/>
                <w:shd w:val="clear" w:color="auto" w:fill="auto"/>
              </w:rPr>
              <w:t>Special skilLs</w:t>
            </w:r>
          </w:p>
          <w:p w14:paraId="5B7530AA" w14:textId="77777777" w:rsidR="004D6387" w:rsidRDefault="004D6387" w:rsidP="004D6387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Choreography </w:t>
            </w:r>
          </w:p>
          <w:p w14:paraId="39D8D62E" w14:textId="77777777" w:rsidR="004D6387" w:rsidRDefault="004D6387" w:rsidP="004D6387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Teaching (all ages)</w:t>
            </w:r>
          </w:p>
          <w:p w14:paraId="4E9D762E" w14:textId="77777777" w:rsidR="004D6387" w:rsidRDefault="004D6387" w:rsidP="004D6387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Spanish (professional working)</w:t>
            </w:r>
          </w:p>
          <w:p w14:paraId="09CBA9E4" w14:textId="77777777" w:rsidR="004D6387" w:rsidRDefault="004D6387" w:rsidP="004D6387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Yoga &amp; fitness certified (NASM CPT, Nutrition) </w:t>
            </w:r>
          </w:p>
          <w:p w14:paraId="654147DF" w14:textId="77777777" w:rsidR="004D6387" w:rsidRDefault="004D6387" w:rsidP="004D6387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Partnering</w:t>
            </w:r>
          </w:p>
          <w:p w14:paraId="146F311F" w14:textId="77777777" w:rsidR="004D6387" w:rsidRPr="00655F6D" w:rsidRDefault="004D6387" w:rsidP="004D6387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Improvisation </w:t>
            </w:r>
          </w:p>
          <w:p w14:paraId="21D97C48" w14:textId="77777777" w:rsidR="00AF0C93" w:rsidRPr="00AF0C93" w:rsidRDefault="00AF0C93" w:rsidP="00AF0C93">
            <w:pPr>
              <w:pStyle w:val="documentskn-mli4dispBlock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</w:p>
          <w:p w14:paraId="73050EFF" w14:textId="77777777" w:rsidR="0082110E" w:rsidRPr="00AF0C93" w:rsidRDefault="0082110E" w:rsidP="0082110E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  <w:sz w:val="24"/>
                <w:szCs w:val="24"/>
              </w:rPr>
            </w:pPr>
            <w:r w:rsidRPr="00AF0C93">
              <w:rPr>
                <w:rStyle w:val="documentskn-mli4parentContainerright-box"/>
                <w:rFonts w:ascii="PT Sans" w:eastAsia="PT Sans" w:hAnsi="PT Sans" w:cs="PT Sans"/>
                <w:sz w:val="24"/>
                <w:szCs w:val="24"/>
              </w:rPr>
              <w:t>Certifications</w:t>
            </w:r>
          </w:p>
          <w:p w14:paraId="3D217026" w14:textId="56803179" w:rsidR="0091355B" w:rsidRDefault="0091355B" w:rsidP="00AF0C93">
            <w:pPr>
              <w:pStyle w:val="p"/>
              <w:pBdr>
                <w:left w:val="none" w:sz="0" w:space="15" w:color="auto"/>
              </w:pBd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NASM – Certified Personal Trainer – 2025</w:t>
            </w:r>
          </w:p>
          <w:p w14:paraId="37645692" w14:textId="2C708B47" w:rsidR="0091355B" w:rsidRDefault="0091355B" w:rsidP="00AF0C93">
            <w:pPr>
              <w:pStyle w:val="p"/>
              <w:pBdr>
                <w:left w:val="none" w:sz="0" w:space="15" w:color="auto"/>
              </w:pBd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NASM – Certified Nutritionist - 2025</w:t>
            </w:r>
          </w:p>
          <w:p w14:paraId="40B2BBA7" w14:textId="5F543927" w:rsidR="00937CD5" w:rsidRDefault="00937CD5" w:rsidP="00AF0C93">
            <w:pPr>
              <w:pStyle w:val="p"/>
              <w:pBdr>
                <w:left w:val="none" w:sz="0" w:space="15" w:color="auto"/>
              </w:pBd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Children’s Yoga Teacher Certification -2024</w:t>
            </w:r>
          </w:p>
          <w:p w14:paraId="59302365" w14:textId="5FE3C969" w:rsidR="00937CD5" w:rsidRDefault="0082110E" w:rsidP="00AF0C93">
            <w:pPr>
              <w:pStyle w:val="p"/>
              <w:pBdr>
                <w:left w:val="none" w:sz="0" w:space="15" w:color="auto"/>
              </w:pBd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Yoga Teacher Training Certification: BYU-Idaho</w:t>
            </w:r>
            <w:r w:rsidR="00AA096D"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</w:t>
            </w:r>
            <w:r w:rsidR="00AF0C93"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–</w:t>
            </w:r>
            <w:r w:rsidR="00AA096D"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2022</w:t>
            </w:r>
          </w:p>
          <w:p w14:paraId="36990ED4" w14:textId="77777777" w:rsidR="00AF0C93" w:rsidRDefault="00AF0C93" w:rsidP="00AF0C93">
            <w:pPr>
              <w:pStyle w:val="p"/>
              <w:pBdr>
                <w:left w:val="none" w:sz="0" w:space="15" w:color="auto"/>
              </w:pBdr>
              <w:rPr>
                <w:rStyle w:val="Strong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</w:p>
          <w:p w14:paraId="043EC57F" w14:textId="77777777" w:rsidR="007A6EF1" w:rsidRPr="007A6EF1" w:rsidRDefault="007A6EF1" w:rsidP="00AF0C93">
            <w:pPr>
              <w:pStyle w:val="p"/>
              <w:pBdr>
                <w:left w:val="none" w:sz="0" w:space="15" w:color="auto"/>
              </w:pBdr>
              <w:rPr>
                <w:rStyle w:val="Strong1"/>
                <w:rFonts w:ascii="PT Sans" w:eastAsia="PT Sans" w:hAnsi="PT Sans"/>
                <w:sz w:val="18"/>
                <w:szCs w:val="18"/>
              </w:rPr>
            </w:pPr>
          </w:p>
          <w:p w14:paraId="6E2093D8" w14:textId="334AE6A5" w:rsidR="00AF0C93" w:rsidRPr="00AF0C93" w:rsidRDefault="00AF0C93" w:rsidP="00AF0C93">
            <w:pPr>
              <w:pStyle w:val="p"/>
              <w:pBdr>
                <w:left w:val="none" w:sz="0" w:space="15" w:color="auto"/>
              </w:pBdr>
              <w:rPr>
                <w:rStyle w:val="documentskn-mli4parentContainerleft-box"/>
                <w:rFonts w:ascii="PT Sans" w:eastAsia="PT Sans" w:hAnsi="PT Sans" w:cs="PT Sans"/>
                <w:color w:val="46464E"/>
                <w:shd w:val="clear" w:color="auto" w:fill="auto"/>
              </w:rPr>
            </w:pPr>
          </w:p>
        </w:tc>
        <w:tc>
          <w:tcPr>
            <w:tcW w:w="600" w:type="dxa"/>
            <w:shd w:val="clear" w:color="auto" w:fill="DDE2F0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72D4C7C4" w14:textId="77777777" w:rsidR="00EE62B1" w:rsidRDefault="00EE62B1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6800A59C" w14:textId="77777777" w:rsidR="00EE62B1" w:rsidRDefault="00EE62B1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6400" w:type="dxa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7BDE31CD" w14:textId="204812FE" w:rsidR="00EE62B1" w:rsidRDefault="00A67CDA">
            <w:pPr>
              <w:spacing w:line="247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0DCCA390" wp14:editId="1CD2AF96">
                      <wp:simplePos x="0" y="0"/>
                      <wp:positionH relativeFrom="page">
                        <wp:posOffset>-3327400</wp:posOffset>
                      </wp:positionH>
                      <wp:positionV relativeFrom="page">
                        <wp:posOffset>-297180</wp:posOffset>
                      </wp:positionV>
                      <wp:extent cx="7772400" cy="1508760"/>
                      <wp:effectExtent l="0" t="0" r="19050" b="15240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72400" cy="1508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documentskn-mli4topsection"/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241"/>
                                  </w:tblGrid>
                                  <w:tr w:rsidR="00EE62B1" w14:paraId="22E5B3F6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2240" w:type="dxa"/>
                                        <w:tcBorders>
                                          <w:bottom w:val="single" w:sz="24" w:space="0" w:color="FFFFFF"/>
                                        </w:tcBorders>
                                        <w:shd w:val="clear" w:color="auto" w:fill="1A409A"/>
                                        <w:tcMar>
                                          <w:top w:w="500" w:type="dxa"/>
                                          <w:left w:w="0" w:type="dxa"/>
                                          <w:bottom w:w="530" w:type="dxa"/>
                                          <w:right w:w="0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5E69FB97" w14:textId="2995365C" w:rsidR="00EE62B1" w:rsidRDefault="00AA096D">
                                        <w:pPr>
                                          <w:pStyle w:val="documentskn-mli4topsectionsectionPARAGRAPHNAMEdiv"/>
                                          <w:pBdr>
                                            <w:left w:val="none" w:sz="0" w:space="0" w:color="auto"/>
                                            <w:right w:val="none" w:sz="0" w:space="0" w:color="auto"/>
                                          </w:pBdr>
                                          <w:spacing w:line="108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i4topsectionsection"/>
                                            <w:rFonts w:ascii="Oswald" w:eastAsia="Oswald" w:hAnsi="Oswald" w:cs="Oswald"/>
                                            <w:caps/>
                                            <w:color w:val="EEF0F1"/>
                                            <w:sz w:val="80"/>
                                            <w:szCs w:val="80"/>
                                            <w:shd w:val="clear" w:color="auto" w:fill="auto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Oswald" w:eastAsia="Oswald" w:hAnsi="Oswald" w:cs="Oswald"/>
                                            <w:caps/>
                                            <w:color w:val="EEF0F1"/>
                                            <w:sz w:val="80"/>
                                            <w:szCs w:val="80"/>
                                          </w:rPr>
                                          <w:t>Annabelle</w:t>
                                        </w:r>
                                        <w:r>
                                          <w:rPr>
                                            <w:rStyle w:val="documentskn-mli4topsectionsection"/>
                                            <w:rFonts w:ascii="Oswald" w:eastAsia="Oswald" w:hAnsi="Oswald" w:cs="Oswald"/>
                                            <w:caps/>
                                            <w:color w:val="EEF0F1"/>
                                            <w:sz w:val="80"/>
                                            <w:szCs w:val="80"/>
                                            <w:shd w:val="clear" w:color="auto" w:fill="auto"/>
                                          </w:rPr>
                                          <w:t xml:space="preserve"> </w:t>
                                        </w:r>
                                        <w:r w:rsidR="00652975">
                                          <w:rPr>
                                            <w:rStyle w:val="documentskn-mli4topsectionsection"/>
                                            <w:rFonts w:ascii="Oswald" w:eastAsia="Oswald" w:hAnsi="Oswald" w:cs="Oswald"/>
                                            <w:caps/>
                                            <w:color w:val="EEF0F1"/>
                                            <w:sz w:val="80"/>
                                            <w:szCs w:val="80"/>
                                            <w:shd w:val="clear" w:color="auto" w:fill="auto"/>
                                          </w:rPr>
                                          <w:t>Summers</w:t>
                                        </w:r>
                                      </w:p>
                                    </w:tc>
                                  </w:tr>
                                  <w:tr w:rsidR="00EE62B1" w14:paraId="63EBDEA7" w14:textId="77777777">
                                    <w:trPr>
                                      <w:trHeight w:hRule="exact" w:val="60"/>
                                      <w:tblCellSpacing w:w="0" w:type="dxa"/>
                                    </w:trPr>
                                    <w:tc>
                                      <w:tcPr>
                                        <w:tcW w:w="12240" w:type="dxa"/>
                                        <w:shd w:val="clear" w:color="auto" w:fill="1A409A"/>
                                        <w:tc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6135B19E" w14:textId="77777777" w:rsidR="00EE62B1" w:rsidRDefault="00EE62B1">
                                        <w:pPr>
                                          <w:pStyle w:val="documentskn-mli4topsectionemptycellParagraph"/>
                                          <w:shd w:val="clear" w:color="auto" w:fill="auto"/>
                                          <w:rPr>
                                            <w:rStyle w:val="documentskn-mli4topsectionemptycell"/>
                                            <w:rFonts w:ascii="PT Sans" w:eastAsia="PT Sans" w:hAnsi="PT Sans" w:cs="PT Sans"/>
                                            <w:color w:val="46464E"/>
                                            <w:sz w:val="18"/>
                                            <w:szCs w:val="18"/>
                                            <w:shd w:val="clear" w:color="auto" w:fill="auto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E62B1" w14:paraId="506DB892" w14:textId="77777777">
                                    <w:trPr>
                                      <w:trHeight w:hRule="exact" w:val="200"/>
                                      <w:tblCellSpacing w:w="0" w:type="dxa"/>
                                    </w:trPr>
                                    <w:tc>
                                      <w:tcPr>
                                        <w:tcW w:w="12240" w:type="dxa"/>
                                        <w:shd w:val="clear" w:color="auto" w:fill="DDE2F0"/>
                                        <w:tc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6AC987DA" w14:textId="77777777" w:rsidR="00EE62B1" w:rsidRDefault="00EE62B1">
                                        <w:pPr>
                                          <w:pStyle w:val="documentskn-mli4topsectionemptycellParagraph"/>
                                          <w:shd w:val="clear" w:color="auto" w:fill="auto"/>
                                          <w:rPr>
                                            <w:rStyle w:val="documentskn-mli4topsectionemptycell"/>
                                            <w:rFonts w:ascii="PT Sans" w:eastAsia="PT Sans" w:hAnsi="PT Sans" w:cs="PT Sans"/>
                                            <w:color w:val="46464E"/>
                                            <w:sz w:val="18"/>
                                            <w:szCs w:val="18"/>
                                            <w:shd w:val="clear" w:color="auto" w:fill="auto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C4E94FB" w14:textId="77777777" w:rsidR="00EE62B1" w:rsidRDefault="00EE62B1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CCA390" id="Rectangle 2" o:spid="_x0000_s1026" style="position:absolute;margin-left:-262pt;margin-top:-23.4pt;width:612pt;height:118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documentskn-mli4topsection"/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241"/>
                            </w:tblGrid>
                            <w:tr w:rsidR="00EE62B1" w14:paraId="22E5B3F6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2240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1A409A"/>
                                  <w:tcMar>
                                    <w:top w:w="500" w:type="dxa"/>
                                    <w:left w:w="0" w:type="dxa"/>
                                    <w:bottom w:w="530" w:type="dxa"/>
                                    <w:right w:w="0" w:type="dxa"/>
                                  </w:tcMar>
                                  <w:vAlign w:val="bottom"/>
                                  <w:hideMark/>
                                </w:tcPr>
                                <w:p w14:paraId="5E69FB97" w14:textId="2995365C" w:rsidR="00EE62B1" w:rsidRDefault="00AA096D">
                                  <w:pPr>
                                    <w:pStyle w:val="documentskn-mli4topsectionsectionPARAGRAPHNAMEdiv"/>
                                    <w:pBdr>
                                      <w:left w:val="none" w:sz="0" w:space="0" w:color="auto"/>
                                      <w:right w:val="none" w:sz="0" w:space="0" w:color="auto"/>
                                    </w:pBdr>
                                    <w:spacing w:line="1080" w:lineRule="exact"/>
                                    <w:ind w:left="500" w:right="500"/>
                                    <w:jc w:val="center"/>
                                    <w:rPr>
                                      <w:rStyle w:val="documentskn-mli4topsectionsection"/>
                                      <w:rFonts w:ascii="Oswald" w:eastAsia="Oswald" w:hAnsi="Oswald" w:cs="Oswald"/>
                                      <w:caps/>
                                      <w:color w:val="EEF0F1"/>
                                      <w:sz w:val="80"/>
                                      <w:szCs w:val="80"/>
                                      <w:shd w:val="clear" w:color="auto" w:fill="auto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Oswald" w:eastAsia="Oswald" w:hAnsi="Oswald" w:cs="Oswald"/>
                                      <w:caps/>
                                      <w:color w:val="EEF0F1"/>
                                      <w:sz w:val="80"/>
                                      <w:szCs w:val="80"/>
                                    </w:rPr>
                                    <w:t>Annabelle</w:t>
                                  </w:r>
                                  <w:r>
                                    <w:rPr>
                                      <w:rStyle w:val="documentskn-mli4topsectionsection"/>
                                      <w:rFonts w:ascii="Oswald" w:eastAsia="Oswald" w:hAnsi="Oswald" w:cs="Oswald"/>
                                      <w:caps/>
                                      <w:color w:val="EEF0F1"/>
                                      <w:sz w:val="80"/>
                                      <w:szCs w:val="80"/>
                                      <w:shd w:val="clear" w:color="auto" w:fill="auto"/>
                                    </w:rPr>
                                    <w:t xml:space="preserve"> </w:t>
                                  </w:r>
                                  <w:r w:rsidR="00652975">
                                    <w:rPr>
                                      <w:rStyle w:val="documentskn-mli4topsectionsection"/>
                                      <w:rFonts w:ascii="Oswald" w:eastAsia="Oswald" w:hAnsi="Oswald" w:cs="Oswald"/>
                                      <w:caps/>
                                      <w:color w:val="EEF0F1"/>
                                      <w:sz w:val="80"/>
                                      <w:szCs w:val="80"/>
                                      <w:shd w:val="clear" w:color="auto" w:fill="auto"/>
                                    </w:rPr>
                                    <w:t>Summers</w:t>
                                  </w:r>
                                </w:p>
                              </w:tc>
                            </w:tr>
                            <w:tr w:rsidR="00EE62B1" w14:paraId="63EBDEA7" w14:textId="77777777">
                              <w:trPr>
                                <w:trHeight w:hRule="exact" w:val="60"/>
                                <w:tblCellSpacing w:w="0" w:type="dxa"/>
                              </w:trPr>
                              <w:tc>
                                <w:tcPr>
                                  <w:tcW w:w="12240" w:type="dxa"/>
                                  <w:shd w:val="clear" w:color="auto" w:fill="1A409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bottom"/>
                                  <w:hideMark/>
                                </w:tcPr>
                                <w:p w14:paraId="6135B19E" w14:textId="77777777" w:rsidR="00EE62B1" w:rsidRDefault="00EE62B1">
                                  <w:pPr>
                                    <w:pStyle w:val="documentskn-mli4topsectionemptycellParagraph"/>
                                    <w:shd w:val="clear" w:color="auto" w:fill="auto"/>
                                    <w:rPr>
                                      <w:rStyle w:val="documentskn-mli4topsectionemptycell"/>
                                      <w:rFonts w:ascii="PT Sans" w:eastAsia="PT Sans" w:hAnsi="PT Sans" w:cs="PT Sans"/>
                                      <w:color w:val="46464E"/>
                                      <w:sz w:val="18"/>
                                      <w:szCs w:val="18"/>
                                      <w:shd w:val="clear" w:color="auto" w:fill="auto"/>
                                    </w:rPr>
                                  </w:pPr>
                                </w:p>
                              </w:tc>
                            </w:tr>
                            <w:tr w:rsidR="00EE62B1" w14:paraId="506DB892" w14:textId="77777777">
                              <w:trPr>
                                <w:trHeight w:hRule="exact" w:val="200"/>
                                <w:tblCellSpacing w:w="0" w:type="dxa"/>
                              </w:trPr>
                              <w:tc>
                                <w:tcPr>
                                  <w:tcW w:w="12240" w:type="dxa"/>
                                  <w:shd w:val="clear" w:color="auto" w:fill="DDE2F0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bottom"/>
                                  <w:hideMark/>
                                </w:tcPr>
                                <w:p w14:paraId="6AC987DA" w14:textId="77777777" w:rsidR="00EE62B1" w:rsidRDefault="00EE62B1">
                                  <w:pPr>
                                    <w:pStyle w:val="documentskn-mli4topsectionemptycellParagraph"/>
                                    <w:shd w:val="clear" w:color="auto" w:fill="auto"/>
                                    <w:rPr>
                                      <w:rStyle w:val="documentskn-mli4topsectionemptycell"/>
                                      <w:rFonts w:ascii="PT Sans" w:eastAsia="PT Sans" w:hAnsi="PT Sans" w:cs="PT Sans"/>
                                      <w:color w:val="46464E"/>
                                      <w:sz w:val="18"/>
                                      <w:szCs w:val="18"/>
                                      <w:shd w:val="clear" w:color="auto" w:fill="auto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4E94FB" w14:textId="77777777" w:rsidR="00EE62B1" w:rsidRDefault="00EE62B1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14:paraId="502F05D4" w14:textId="08A7671F" w:rsidR="00EE62B1" w:rsidRDefault="003512E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  <w:r>
              <w:rPr>
                <w:rStyle w:val="documentskn-mli4parentContainerright-box"/>
                <w:rFonts w:ascii="PT Sans" w:eastAsia="PT Sans" w:hAnsi="PT Sans" w:cs="PT Sans"/>
              </w:rPr>
              <w:t>performance</w:t>
            </w:r>
          </w:p>
          <w:p w14:paraId="6BE96146" w14:textId="6C30EE57" w:rsidR="00190ADF" w:rsidRDefault="00190ADF" w:rsidP="00190ADF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Portfolio: </w:t>
            </w:r>
            <w:hyperlink r:id="rId5" w:history="1">
              <w:r w:rsidRPr="00F06947">
                <w:rPr>
                  <w:rStyle w:val="Hyperlink"/>
                  <w:rFonts w:ascii="PT Sans" w:eastAsia="PT Sans" w:hAnsi="PT Sans" w:cs="PT Sans"/>
                  <w:sz w:val="20"/>
                  <w:szCs w:val="20"/>
                </w:rPr>
                <w:t>https://asummers.pages.dev/</w:t>
              </w:r>
            </w:hyperlink>
          </w:p>
          <w:p w14:paraId="1DA3B243" w14:textId="6206C6B3" w:rsidR="003512E0" w:rsidRDefault="005449C4" w:rsidP="008E3CBF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DANCE EXPERIENCE</w:t>
            </w:r>
          </w:p>
          <w:p w14:paraId="51F8376E" w14:textId="522FED6F" w:rsidR="00A258C3" w:rsidRDefault="00A258C3" w:rsidP="005449C4">
            <w:pPr>
              <w:pStyle w:val="documentskn-mli4dispBlock"/>
              <w:numPr>
                <w:ilvl w:val="0"/>
                <w:numId w:val="15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Allure Creative Professional Dance Company – Performer </w:t>
            </w:r>
          </w:p>
          <w:p w14:paraId="4D8277DC" w14:textId="0977BF72" w:rsidR="00190ADF" w:rsidRDefault="00190ADF" w:rsidP="005449C4">
            <w:pPr>
              <w:pStyle w:val="documentskn-mli4dispBlock"/>
              <w:numPr>
                <w:ilvl w:val="0"/>
                <w:numId w:val="15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>Movers and Makers Workshop – Wasatch Contemporary Dance Co. - Performer</w:t>
            </w:r>
          </w:p>
          <w:p w14:paraId="5CE4C3C3" w14:textId="1E3AB6C5" w:rsidR="005449C4" w:rsidRPr="005449C4" w:rsidRDefault="005449C4" w:rsidP="005449C4">
            <w:pPr>
              <w:pStyle w:val="documentskn-mli4dispBlock"/>
              <w:numPr>
                <w:ilvl w:val="0"/>
                <w:numId w:val="15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BYU-Idaho Dance Alliance – Performer </w:t>
            </w:r>
          </w:p>
          <w:p w14:paraId="23A4C60B" w14:textId="709011C6" w:rsidR="005449C4" w:rsidRDefault="005449C4" w:rsidP="005449C4">
            <w:pPr>
              <w:pStyle w:val="documentskn-mli4dispBlock"/>
              <w:numPr>
                <w:ilvl w:val="0"/>
                <w:numId w:val="15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>BYU-Idaho Collegiate Dance Company – Performer</w:t>
            </w:r>
            <w:r w:rsidR="00190ADF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>/Choreographer</w:t>
            </w: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 w14:paraId="0168C758" w14:textId="56E8CEBD" w:rsidR="005449C4" w:rsidRPr="005449C4" w:rsidRDefault="005449C4" w:rsidP="005449C4">
            <w:pPr>
              <w:pStyle w:val="documentskn-mli4dispBlock"/>
              <w:numPr>
                <w:ilvl w:val="0"/>
                <w:numId w:val="15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>Matilda – Performer</w:t>
            </w:r>
            <w:r w:rsidR="00190ADF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>/Choreographer</w:t>
            </w: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Rexburg Community Theatre </w:t>
            </w:r>
          </w:p>
          <w:p w14:paraId="5ADD77E9" w14:textId="4B5C0A41" w:rsidR="008E3CBF" w:rsidRPr="008E3CBF" w:rsidRDefault="003512E0" w:rsidP="008E3CBF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THEATRE</w:t>
            </w:r>
            <w:r w:rsidR="00746115"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EXPERIENCE</w:t>
            </w:r>
          </w:p>
          <w:p w14:paraId="7D4E1057" w14:textId="7532878C" w:rsidR="008E3CBF" w:rsidRDefault="003512E0" w:rsidP="003512E0">
            <w:pPr>
              <w:pStyle w:val="documentskn-mli4dispBlock"/>
              <w:numPr>
                <w:ilvl w:val="0"/>
                <w:numId w:val="14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>Write Me A Murder</w:t>
            </w:r>
            <w:r w:rsidRPr="003512E0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Cassandra – Rexburg Community Theatre</w:t>
            </w:r>
            <w:r w:rsidR="008E3CBF" w:rsidRPr="003512E0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 w14:paraId="180682EC" w14:textId="487A849F" w:rsidR="003512E0" w:rsidRDefault="003512E0" w:rsidP="003512E0">
            <w:pPr>
              <w:pStyle w:val="documentskn-mli4dispBlock"/>
              <w:numPr>
                <w:ilvl w:val="0"/>
                <w:numId w:val="14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>Matilda</w:t>
            </w: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The Acrobat – Rexburg Community Theatre</w:t>
            </w:r>
          </w:p>
          <w:p w14:paraId="3F54B36E" w14:textId="391FE14C" w:rsidR="003512E0" w:rsidRDefault="003512E0" w:rsidP="003512E0">
            <w:pPr>
              <w:pStyle w:val="documentskn-mli4dispBlock"/>
              <w:numPr>
                <w:ilvl w:val="0"/>
                <w:numId w:val="14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>Crazy for You</w:t>
            </w: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Polly – Madison Rexburg</w:t>
            </w:r>
          </w:p>
          <w:p w14:paraId="4BF41869" w14:textId="6B77847B" w:rsidR="003512E0" w:rsidRDefault="003512E0" w:rsidP="003512E0">
            <w:pPr>
              <w:pStyle w:val="documentskn-mli4dispBlock"/>
              <w:numPr>
                <w:ilvl w:val="0"/>
                <w:numId w:val="14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 xml:space="preserve">Pride and </w:t>
            </w:r>
            <w:proofErr w:type="gramStart"/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>Prejudice</w:t>
            </w:r>
            <w:proofErr w:type="gramEnd"/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Georgiana – Madison Rexburg</w:t>
            </w:r>
          </w:p>
          <w:p w14:paraId="3846FB13" w14:textId="746F5EB2" w:rsidR="003512E0" w:rsidRPr="003512E0" w:rsidRDefault="003512E0" w:rsidP="003512E0">
            <w:pPr>
              <w:pStyle w:val="documentskn-mli4dispBlock"/>
              <w:numPr>
                <w:ilvl w:val="0"/>
                <w:numId w:val="14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 xml:space="preserve">You Can’t Take It </w:t>
            </w:r>
            <w:proofErr w:type="gramStart"/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>With</w:t>
            </w:r>
            <w:proofErr w:type="gramEnd"/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 xml:space="preserve"> You</w:t>
            </w: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Essie – Madison Rexburg </w:t>
            </w:r>
          </w:p>
          <w:p w14:paraId="08F5AB0C" w14:textId="710CA4A8" w:rsidR="003512E0" w:rsidRPr="00945CE6" w:rsidRDefault="005449C4" w:rsidP="008E3CBF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rPr>
                <w:rStyle w:val="documentskn-mli4txtBold"/>
                <w:rFonts w:ascii="PT Sans" w:eastAsia="PT Sans" w:hAnsi="PT Sans" w:cs="PT Sans"/>
                <w:color w:val="000000"/>
                <w:sz w:val="28"/>
                <w:szCs w:val="28"/>
              </w:rPr>
            </w:pPr>
            <w:r w:rsidRPr="00945CE6">
              <w:rPr>
                <w:rStyle w:val="documentskn-mli4txtBold"/>
                <w:rFonts w:ascii="PT Sans" w:eastAsia="PT Sans" w:hAnsi="PT Sans" w:cs="PT Sans"/>
                <w:color w:val="000000"/>
                <w:sz w:val="28"/>
                <w:szCs w:val="28"/>
              </w:rPr>
              <w:t xml:space="preserve">CHOREOGRAPHY </w:t>
            </w:r>
          </w:p>
          <w:p w14:paraId="5D729844" w14:textId="2FD9AB40" w:rsidR="005449C4" w:rsidRPr="005449C4" w:rsidRDefault="005449C4" w:rsidP="005449C4">
            <w:pPr>
              <w:pStyle w:val="documentskn-mli4dispBlock"/>
              <w:numPr>
                <w:ilvl w:val="0"/>
                <w:numId w:val="16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>Seussical</w:t>
            </w: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Rexburg Community Theatre</w:t>
            </w:r>
          </w:p>
          <w:p w14:paraId="1D945D07" w14:textId="1BD9261C" w:rsidR="005449C4" w:rsidRPr="005449C4" w:rsidRDefault="005449C4" w:rsidP="005449C4">
            <w:pPr>
              <w:pStyle w:val="documentskn-mli4dispBlock"/>
              <w:numPr>
                <w:ilvl w:val="0"/>
                <w:numId w:val="16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>Mary Poppins</w:t>
            </w: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Rexburg Community Theatre</w:t>
            </w:r>
          </w:p>
          <w:p w14:paraId="0EDB71E8" w14:textId="4887D672" w:rsidR="00190ADF" w:rsidRPr="00190ADF" w:rsidRDefault="00190ADF" w:rsidP="005449C4">
            <w:pPr>
              <w:pStyle w:val="documentskn-mli4dispBlock"/>
              <w:numPr>
                <w:ilvl w:val="0"/>
                <w:numId w:val="16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 xml:space="preserve">Matilda – </w:t>
            </w: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Rexburg Community Theatre </w:t>
            </w:r>
          </w:p>
          <w:p w14:paraId="7DE475AB" w14:textId="7DFDDB85" w:rsidR="005449C4" w:rsidRPr="005449C4" w:rsidRDefault="005449C4" w:rsidP="005449C4">
            <w:pPr>
              <w:pStyle w:val="documentskn-mli4dispBlock"/>
              <w:numPr>
                <w:ilvl w:val="0"/>
                <w:numId w:val="16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i/>
                <w:iCs/>
                <w:color w:val="000000"/>
                <w:sz w:val="20"/>
                <w:szCs w:val="20"/>
              </w:rPr>
              <w:t>The Music Man</w:t>
            </w: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 – Madison High School</w:t>
            </w:r>
          </w:p>
          <w:p w14:paraId="03EC12B4" w14:textId="126E39D7" w:rsidR="005449C4" w:rsidRPr="005449C4" w:rsidRDefault="005449C4" w:rsidP="005449C4">
            <w:pPr>
              <w:pStyle w:val="documentskn-mli4dispBlock"/>
              <w:numPr>
                <w:ilvl w:val="0"/>
                <w:numId w:val="16"/>
              </w:numPr>
              <w:pBdr>
                <w:top w:val="none" w:sz="0" w:space="12" w:color="auto"/>
                <w:left w:val="none" w:sz="0" w:space="15" w:color="auto"/>
              </w:pBd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</w:pPr>
            <w:r w:rsidRPr="005449C4"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 xml:space="preserve">BYU-Idaho Collegiate Dance Company </w:t>
            </w:r>
          </w:p>
          <w:p w14:paraId="719E3900" w14:textId="77777777" w:rsidR="008D5C0F" w:rsidRDefault="008D5C0F" w:rsidP="008D5C0F">
            <w:pP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5B7FFB47" w14:textId="7D878A4A" w:rsidR="008D5C0F" w:rsidRPr="008D5C0F" w:rsidRDefault="008D5C0F" w:rsidP="00945CE6">
            <w:pPr>
              <w:rPr>
                <w:rFonts w:ascii="PT Sans" w:eastAsia="PT Sans" w:hAnsi="PT Sans" w:cs="PT Sans"/>
                <w:sz w:val="18"/>
                <w:szCs w:val="18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57D7C788" w14:textId="77777777" w:rsidR="00EE62B1" w:rsidRDefault="00EE62B1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</w:tr>
    </w:tbl>
    <w:p w14:paraId="243B30D2" w14:textId="0D199641" w:rsidR="00EE62B1" w:rsidRDefault="00AA096D">
      <w:pPr>
        <w:spacing w:line="20" w:lineRule="auto"/>
        <w:rPr>
          <w:rFonts w:ascii="PT Sans" w:eastAsia="PT Sans" w:hAnsi="PT Sans" w:cs="PT Sans"/>
          <w:color w:val="46464E"/>
          <w:sz w:val="18"/>
          <w:szCs w:val="18"/>
        </w:rPr>
      </w:pPr>
      <w:r>
        <w:rPr>
          <w:color w:val="FFFFFF"/>
          <w:sz w:val="2"/>
        </w:rPr>
        <w:t>.</w:t>
      </w:r>
    </w:p>
    <w:sectPr w:rsidR="00EE62B1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  <w:embedRegular r:id="rId1" w:fontKey="{ED7EE3E7-3C3E-43A0-A1A0-37D711E72203}"/>
    <w:embedBold r:id="rId2" w:fontKey="{03968C20-E799-411B-B1AD-B705F70AC10F}"/>
    <w:embedItalic r:id="rId3" w:fontKey="{0B486D2A-AC4C-4073-9927-2DF484E3CB54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4" w:fontKey="{B454A803-F8D5-4DFB-889B-6B2E50B9F6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FB8D9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8E19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EADE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062C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2E70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42FC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CEFA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5E6B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4C00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70885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DC6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2CAB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14B8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A6D8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F018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844D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20EA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1A3F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FEA6E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966B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8665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A0E9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9E0D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2CA9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8EB3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F6D4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9EAB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12004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9452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343E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66E9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4688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1667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A41C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1889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0283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8D453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6066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CCDB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FA3B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82BF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1838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72CB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E6FA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F4A1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CCA1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724D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968D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F6C6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7A89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78D5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EA1A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E44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80A0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BBF5823"/>
    <w:multiLevelType w:val="hybridMultilevel"/>
    <w:tmpl w:val="E4088EAE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2D252BD5"/>
    <w:multiLevelType w:val="hybridMultilevel"/>
    <w:tmpl w:val="8442382E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2E361234"/>
    <w:multiLevelType w:val="hybridMultilevel"/>
    <w:tmpl w:val="1F520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D3309"/>
    <w:multiLevelType w:val="hybridMultilevel"/>
    <w:tmpl w:val="1F5EC14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4864614E"/>
    <w:multiLevelType w:val="hybridMultilevel"/>
    <w:tmpl w:val="61E6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120DF"/>
    <w:multiLevelType w:val="hybridMultilevel"/>
    <w:tmpl w:val="74B4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964FD"/>
    <w:multiLevelType w:val="hybridMultilevel"/>
    <w:tmpl w:val="2CD2F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602FDD"/>
    <w:multiLevelType w:val="hybridMultilevel"/>
    <w:tmpl w:val="DE1C934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4" w15:restartNumberingAfterBreak="0">
    <w:nsid w:val="6693688B"/>
    <w:multiLevelType w:val="multilevel"/>
    <w:tmpl w:val="F55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00233"/>
    <w:multiLevelType w:val="hybridMultilevel"/>
    <w:tmpl w:val="30D6D3E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7DEA41D8"/>
    <w:multiLevelType w:val="hybridMultilevel"/>
    <w:tmpl w:val="99BC6AF4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 w16cid:durableId="124007809">
    <w:abstractNumId w:val="0"/>
  </w:num>
  <w:num w:numId="2" w16cid:durableId="255020177">
    <w:abstractNumId w:val="1"/>
  </w:num>
  <w:num w:numId="3" w16cid:durableId="902132308">
    <w:abstractNumId w:val="2"/>
  </w:num>
  <w:num w:numId="4" w16cid:durableId="1288856471">
    <w:abstractNumId w:val="3"/>
  </w:num>
  <w:num w:numId="5" w16cid:durableId="415130151">
    <w:abstractNumId w:val="4"/>
  </w:num>
  <w:num w:numId="6" w16cid:durableId="1718697866">
    <w:abstractNumId w:val="5"/>
  </w:num>
  <w:num w:numId="7" w16cid:durableId="86968808">
    <w:abstractNumId w:val="8"/>
  </w:num>
  <w:num w:numId="8" w16cid:durableId="202836177">
    <w:abstractNumId w:val="16"/>
  </w:num>
  <w:num w:numId="9" w16cid:durableId="595015080">
    <w:abstractNumId w:val="9"/>
  </w:num>
  <w:num w:numId="10" w16cid:durableId="332225256">
    <w:abstractNumId w:val="10"/>
  </w:num>
  <w:num w:numId="11" w16cid:durableId="340474448">
    <w:abstractNumId w:val="12"/>
  </w:num>
  <w:num w:numId="12" w16cid:durableId="1594699716">
    <w:abstractNumId w:val="14"/>
  </w:num>
  <w:num w:numId="13" w16cid:durableId="281378099">
    <w:abstractNumId w:val="13"/>
  </w:num>
  <w:num w:numId="14" w16cid:durableId="1590233295">
    <w:abstractNumId w:val="6"/>
  </w:num>
  <w:num w:numId="15" w16cid:durableId="164441712">
    <w:abstractNumId w:val="7"/>
  </w:num>
  <w:num w:numId="16" w16cid:durableId="1414206360">
    <w:abstractNumId w:val="15"/>
  </w:num>
  <w:num w:numId="17" w16cid:durableId="13769325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B1"/>
    <w:rsid w:val="000A7DCB"/>
    <w:rsid w:val="000B2F19"/>
    <w:rsid w:val="00130CF9"/>
    <w:rsid w:val="00157538"/>
    <w:rsid w:val="00190ADF"/>
    <w:rsid w:val="00197700"/>
    <w:rsid w:val="001A0DB5"/>
    <w:rsid w:val="001A61B6"/>
    <w:rsid w:val="002656D3"/>
    <w:rsid w:val="002E6D40"/>
    <w:rsid w:val="002E740A"/>
    <w:rsid w:val="00337FF6"/>
    <w:rsid w:val="003512E0"/>
    <w:rsid w:val="003A5B35"/>
    <w:rsid w:val="003C2DB2"/>
    <w:rsid w:val="003C702F"/>
    <w:rsid w:val="00440AD3"/>
    <w:rsid w:val="00446E36"/>
    <w:rsid w:val="004B0DCD"/>
    <w:rsid w:val="004D6387"/>
    <w:rsid w:val="005350ED"/>
    <w:rsid w:val="005449C4"/>
    <w:rsid w:val="005E56D9"/>
    <w:rsid w:val="006011FF"/>
    <w:rsid w:val="00652975"/>
    <w:rsid w:val="00655F6D"/>
    <w:rsid w:val="00676F64"/>
    <w:rsid w:val="006B55AD"/>
    <w:rsid w:val="00746115"/>
    <w:rsid w:val="0078242F"/>
    <w:rsid w:val="00783A93"/>
    <w:rsid w:val="007A6EF1"/>
    <w:rsid w:val="0082110E"/>
    <w:rsid w:val="00843B09"/>
    <w:rsid w:val="00884E1F"/>
    <w:rsid w:val="008A5390"/>
    <w:rsid w:val="008C6F1B"/>
    <w:rsid w:val="008D5C0F"/>
    <w:rsid w:val="008E3CBF"/>
    <w:rsid w:val="00911CAE"/>
    <w:rsid w:val="0091355B"/>
    <w:rsid w:val="00931D09"/>
    <w:rsid w:val="00937CD5"/>
    <w:rsid w:val="00945CE6"/>
    <w:rsid w:val="00963FFC"/>
    <w:rsid w:val="009839AE"/>
    <w:rsid w:val="00987934"/>
    <w:rsid w:val="00996D30"/>
    <w:rsid w:val="009C0C00"/>
    <w:rsid w:val="00A258C3"/>
    <w:rsid w:val="00A67CDA"/>
    <w:rsid w:val="00AA096D"/>
    <w:rsid w:val="00AB3F3A"/>
    <w:rsid w:val="00AC065E"/>
    <w:rsid w:val="00AF0C93"/>
    <w:rsid w:val="00B214C4"/>
    <w:rsid w:val="00B254B1"/>
    <w:rsid w:val="00B301E2"/>
    <w:rsid w:val="00B97579"/>
    <w:rsid w:val="00CF56F5"/>
    <w:rsid w:val="00E11382"/>
    <w:rsid w:val="00E437EA"/>
    <w:rsid w:val="00EB1F71"/>
    <w:rsid w:val="00EC0405"/>
    <w:rsid w:val="00EE62B1"/>
    <w:rsid w:val="00F077C7"/>
    <w:rsid w:val="00FB08AD"/>
    <w:rsid w:val="00FD6BBF"/>
    <w:rsid w:val="00FE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4DB8"/>
  <w15:docId w15:val="{C61FBBE8-991D-4FA6-B627-9E47398C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i4fontsize">
    <w:name w:val="document_skn-mli4_fontsize"/>
    <w:basedOn w:val="Normal"/>
    <w:rPr>
      <w:sz w:val="18"/>
      <w:szCs w:val="18"/>
    </w:rPr>
  </w:style>
  <w:style w:type="character" w:customStyle="1" w:styleId="documentskn-mli4topsectionsection">
    <w:name w:val="document_skn-mli4_topsection_section"/>
    <w:basedOn w:val="DefaultParagraphFont"/>
    <w:rPr>
      <w:shd w:val="clear" w:color="auto" w:fill="1A409A"/>
    </w:rPr>
  </w:style>
  <w:style w:type="paragraph" w:customStyle="1" w:styleId="documentskn-mli4paragraphPARAGRAPHNAME">
    <w:name w:val="document_skn-mli4_paragraph_PARAGRAPH_NAME"/>
    <w:basedOn w:val="Normal"/>
  </w:style>
  <w:style w:type="paragraph" w:customStyle="1" w:styleId="documentskn-mli4topsectionsectionPARAGRAPHNAMEdiv">
    <w:name w:val="document_skn-mli4_topsection_section_PARAGRAPH_NAME &gt; div"/>
    <w:basedOn w:val="Normal"/>
    <w:pPr>
      <w:pBdr>
        <w:left w:val="none" w:sz="0" w:space="25" w:color="auto"/>
        <w:right w:val="none" w:sz="0" w:space="25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i4topsectionemptycell">
    <w:name w:val="document_skn-mli4_topsection_emptycell"/>
    <w:basedOn w:val="DefaultParagraphFont"/>
    <w:rPr>
      <w:shd w:val="clear" w:color="auto" w:fill="1A409A"/>
    </w:rPr>
  </w:style>
  <w:style w:type="paragraph" w:customStyle="1" w:styleId="documentskn-mli4topsectionemptycellParagraph">
    <w:name w:val="document_skn-mli4_topsection_emptycell Paragraph"/>
    <w:basedOn w:val="Normal"/>
    <w:pPr>
      <w:shd w:val="clear" w:color="auto" w:fill="1A409A"/>
    </w:pPr>
    <w:rPr>
      <w:shd w:val="clear" w:color="auto" w:fill="1A409A"/>
    </w:rPr>
  </w:style>
  <w:style w:type="table" w:customStyle="1" w:styleId="documentskn-mli4topsection">
    <w:name w:val="document_skn-mli4_topsection"/>
    <w:basedOn w:val="TableNormal"/>
    <w:tblPr/>
    <w:trPr>
      <w:hidden/>
    </w:trPr>
  </w:style>
  <w:style w:type="character" w:customStyle="1" w:styleId="documentsidecell">
    <w:name w:val="document_sidecell"/>
    <w:basedOn w:val="DefaultParagraphFont"/>
  </w:style>
  <w:style w:type="character" w:customStyle="1" w:styleId="documentskn-mli4parentContainerleft-box">
    <w:name w:val="document_skn-mli4_parentContainer_left-box"/>
    <w:basedOn w:val="DefaultParagraphFont"/>
    <w:rPr>
      <w:shd w:val="clear" w:color="auto" w:fill="1A409A"/>
    </w:rPr>
  </w:style>
  <w:style w:type="paragraph" w:customStyle="1" w:styleId="documentskn-mli4section">
    <w:name w:val="document_skn-mli4_section"/>
    <w:basedOn w:val="Normal"/>
  </w:style>
  <w:style w:type="paragraph" w:customStyle="1" w:styleId="documentskn-mli4heading">
    <w:name w:val="document_skn-mli4_heading"/>
    <w:basedOn w:val="Normal"/>
    <w:pPr>
      <w:pBdr>
        <w:bottom w:val="none" w:sz="0" w:space="5" w:color="auto"/>
      </w:pBdr>
    </w:pPr>
  </w:style>
  <w:style w:type="paragraph" w:customStyle="1" w:styleId="documentskn-mli4sectiontitle">
    <w:name w:val="document_skn-mli4_sectiontitle"/>
    <w:basedOn w:val="Normal"/>
    <w:pPr>
      <w:spacing w:line="340" w:lineRule="atLeast"/>
    </w:pPr>
    <w:rPr>
      <w:b/>
      <w:bCs/>
      <w:caps/>
      <w:color w:val="000000"/>
      <w:spacing w:val="10"/>
      <w:sz w:val="28"/>
      <w:szCs w:val="28"/>
    </w:rPr>
  </w:style>
  <w:style w:type="paragraph" w:customStyle="1" w:styleId="documentskn-mli4paragraph">
    <w:name w:val="document_skn-mli4_paragraph"/>
    <w:basedOn w:val="Normal"/>
    <w:pPr>
      <w:pBdr>
        <w:top w:val="none" w:sz="0" w:space="12" w:color="auto"/>
        <w:left w:val="none" w:sz="0" w:space="15" w:color="auto"/>
      </w:pBdr>
    </w:pPr>
  </w:style>
  <w:style w:type="paragraph" w:customStyle="1" w:styleId="documentskn-mli4address">
    <w:name w:val="document_skn-mli4_address"/>
    <w:basedOn w:val="Normal"/>
    <w:rPr>
      <w:color w:val="000000"/>
    </w:rPr>
  </w:style>
  <w:style w:type="paragraph" w:customStyle="1" w:styleId="documentskn-mli4pb5">
    <w:name w:val="document_skn-mli4_pb5"/>
    <w:basedOn w:val="Normal"/>
  </w:style>
  <w:style w:type="character" w:customStyle="1" w:styleId="documentskn-mli4txtBold">
    <w:name w:val="document_skn-mli4_txtBold"/>
    <w:basedOn w:val="DefaultParagraphFont"/>
    <w:rPr>
      <w:b/>
      <w:bCs/>
    </w:rPr>
  </w:style>
  <w:style w:type="paragraph" w:customStyle="1" w:styleId="documentskn-mli4dispBlock">
    <w:name w:val="document_skn-mli4_dispBlock"/>
    <w:basedOn w:val="Normal"/>
  </w:style>
  <w:style w:type="paragraph" w:customStyle="1" w:styleId="documentskn-mli4parentContainersinglecolumn">
    <w:name w:val="document_skn-mli4_parentContainer_singlecolumn"/>
    <w:basedOn w:val="Normal"/>
  </w:style>
  <w:style w:type="paragraph" w:customStyle="1" w:styleId="divdocumentulli">
    <w:name w:val="div_document_ul_li"/>
    <w:basedOn w:val="Normal"/>
  </w:style>
  <w:style w:type="paragraph" w:customStyle="1" w:styleId="documentskn-mli4sectionlangSec">
    <w:name w:val="document_skn-mli4_section_langSec"/>
    <w:basedOn w:val="Normal"/>
  </w:style>
  <w:style w:type="character" w:customStyle="1" w:styleId="documentskn-mli4sectiontitleCharacter">
    <w:name w:val="document_skn-mli4_sectiontitle Character"/>
    <w:basedOn w:val="DefaultParagraphFont"/>
    <w:rPr>
      <w:b/>
      <w:bCs/>
      <w:caps/>
      <w:color w:val="000000"/>
      <w:spacing w:val="10"/>
      <w:sz w:val="28"/>
      <w:szCs w:val="28"/>
    </w:rPr>
  </w:style>
  <w:style w:type="paragraph" w:customStyle="1" w:styleId="documentskn-mli4langSecparagraph">
    <w:name w:val="document_skn-mli4_langSec_paragraph"/>
    <w:basedOn w:val="Normal"/>
  </w:style>
  <w:style w:type="paragraph" w:customStyle="1" w:styleId="div">
    <w:name w:val="div"/>
    <w:basedOn w:val="Normal"/>
  </w:style>
  <w:style w:type="character" w:customStyle="1" w:styleId="documentskn-mli4langSecfieldany">
    <w:name w:val="document_skn-mli4_langSec_field_any"/>
    <w:basedOn w:val="DefaultParagraphFont"/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paragraph" w:customStyle="1" w:styleId="documentlangSecscspdiv">
    <w:name w:val="document_langSec_scspdiv"/>
    <w:basedOn w:val="Normal"/>
    <w:pPr>
      <w:spacing w:line="500" w:lineRule="atLeast"/>
    </w:pPr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i4parentContainerright-box">
    <w:name w:val="document_skn-mli4_parentContainer_right-box"/>
    <w:basedOn w:val="DefaultParagraphFont"/>
  </w:style>
  <w:style w:type="paragraph" w:customStyle="1" w:styleId="documentskn-mli4parentContainerright-boxsection">
    <w:name w:val="document_skn-mli4_parentContainer_right-box_section"/>
    <w:basedOn w:val="Normal"/>
  </w:style>
  <w:style w:type="paragraph" w:customStyle="1" w:styleId="p">
    <w:name w:val="p"/>
    <w:basedOn w:val="Normal"/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documentskn-mli4parentContainer">
    <w:name w:val="document_skn-mli4_parentContainer"/>
    <w:basedOn w:val="TableNormal"/>
    <w:tblPr/>
    <w:trPr>
      <w:hidden/>
    </w:trPr>
  </w:style>
  <w:style w:type="paragraph" w:styleId="ListParagraph">
    <w:name w:val="List Paragraph"/>
    <w:basedOn w:val="Normal"/>
    <w:uiPriority w:val="34"/>
    <w:qFormat/>
    <w:rsid w:val="00AA09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0A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A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A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ummers.pages.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Annabelle Hibbard</vt:lpstr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Annabelle Hibbard</dc:title>
  <dc:creator>Annabelle</dc:creator>
  <cp:lastModifiedBy>Nathan Summers</cp:lastModifiedBy>
  <cp:revision>2</cp:revision>
  <cp:lastPrinted>2025-12-28T23:01:00Z</cp:lastPrinted>
  <dcterms:created xsi:type="dcterms:W3CDTF">2026-05-13T21:38:00Z</dcterms:created>
  <dcterms:modified xsi:type="dcterms:W3CDTF">2026-05-13T21:38:00Z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480c4534-0cfe-432f-b35d-22500ab08694</vt:lpwstr>
  </property>
  <property fmtid="{D5CDD505-2E9C-101B-9397-08002B2CF9AE}" pid="3" name="x1ye=0">
    <vt:lpwstr>IEYAAB+LCAAAAAAABAAUmrWWg1AURT+IArcSd3c6NFgguHz9MF3WFBng3XvO3kkglhZRAodxnoV4CCVohsJgDIMgloJghIRmFRI1Rxt/5ZbVyAWcJVmyzOfoMFKPQ4XOrSKXDhGFOfXmJoO1gpurL78WkuHBkg8YKWttfX7PUFb0weXkR7cGMgfOB09UP1Z6F9HGOGKXJpnackb3Ez2UtFerrk/DjNBHubBwNLZ0hqi2xjBl3/TpCCIPpcyELbe</vt:lpwstr>
  </property>
  <property fmtid="{D5CDD505-2E9C-101B-9397-08002B2CF9AE}" pid="4" name="x1ye=1">
    <vt:lpwstr>EQ9ER4cLWqe8z1XPgYm6Dba7Ruk3h80Ao2KGklF8ltqNsfc9oBxdxnmmUNUPMrVBZ1NawD2fURhBbcvzxI3DHcSsHMv0JIxr+ZNs6A+IRiO5dSQ5oSVwOia1fDiLBwb5CzlCxVquAOfOx0jIi3wO143t+ynWuTl//oYbdj+Fm0gS/RUlfhetvMdG8XnscJXUCNDWhYY/qCvdfNhvbsKGiabB1wZlWCYJziKdhQssZ5Uku16bbM2lwdyCwL0pH4N</vt:lpwstr>
  </property>
  <property fmtid="{D5CDD505-2E9C-101B-9397-08002B2CF9AE}" pid="5" name="x1ye=10">
    <vt:lpwstr>8DhUnhOrer2gn3pkJTxOmbM/PiD6eHO+eU1VNpTJOUMLmxunmteeDJWjmr478PlFfsbj2Cn6pJ5KKLpsp2dxCfOIQro9NNKC871x3XVUBE7myRunrrqta7LmsNsrh6RltqxLh80sgXyutUXWZkTU6lrsFPT5JMZ1f179CL5MAppqPHl7EN/FlumxRhoVrnHUmqdMhigu2Ida9yS1xH31ruNsNruFQV4Ev/NlooBq6QqowB26cEubhJifZ3XDSWj</vt:lpwstr>
  </property>
  <property fmtid="{D5CDD505-2E9C-101B-9397-08002B2CF9AE}" pid="6" name="x1ye=11">
    <vt:lpwstr>KHdSK9JO240rBKEAc25i+9lur7o73tq0FZpDUj+0GuPXVvbIA7B/TMgmV0qZRZ3Q95905h6w/sFPhei0u1OCcQDqq+e+XKlZ3XZwKD5Pjk9+agwDVQGB7w90D0WlElBcYbwuBuWwbg+U6Q3r2wnMHqPtLFbSdVlTD8FXDaPostD++OYvctsitTq9gO0T8khznoT2aTzwWjfjGoPaWtngDUJNFASNX2wB3IA0vW1zevxBGK8HWiOn9ArHTfHTANy</vt:lpwstr>
  </property>
  <property fmtid="{D5CDD505-2E9C-101B-9397-08002B2CF9AE}" pid="7" name="x1ye=12">
    <vt:lpwstr>+ZY2Z4PXtCPAPHc5JM4iNF9zn5MeLV/fbdt2cPs3dzgV8roR3MXWpuQ0hadRk0sUf11+Fvc9XlyJhGkG94FTIqNcH7R+Z3ZV7DaETYzPHn0ODFlONL0+VBiYpOIAeI9HROdMXfPupb/RchRbpbG9/Tap3+vnX7DNNLHDebAX26JuBSwy0LbUlff4hBQgExrp9mV4XaSeBMPMZQK4B4k5LrY88cPIIkeGfBgALsbdYcyUF3PaebEwThpwI/omLGT</vt:lpwstr>
  </property>
  <property fmtid="{D5CDD505-2E9C-101B-9397-08002B2CF9AE}" pid="8" name="x1ye=13">
    <vt:lpwstr>kDhbz3P2sBKpzewnLeKOJPg16679AysoDTwh9J4fS71y3vMZiLcIK7zmv3M9L89HZZbGSOc+EpCbSzzPRtiH6zRfzhhsFp72K5BIhsZI3M9UVF6z5FkffHJiXh+SJHwq7f/sr5wL4TrJRdrEos0d6ZS/GATOi1MkS0yc539wVYa0E7wHfXWsdiMmCHb9gkQWkMucQ9x61hkZ7UH1fp1H0cte5nV+je4vWuKMHwjQzqTHE6oakrfsyoKVqUD1z3k</vt:lpwstr>
  </property>
  <property fmtid="{D5CDD505-2E9C-101B-9397-08002B2CF9AE}" pid="9" name="x1ye=14">
    <vt:lpwstr>9efyD4QeKnbnxivYA+82q9unYCPTTIe4T00oIcIT+Js62p/d0Sdtcy4GlQzOoEEjRKpebzye9DuY5VZSaNpudWuUvNJyWLRDRCH+Z5UgXzuXRZrG47pdshcLeS0KmUd2sUyNSzsC8/tYlbdNvOrIyUq1nL1w2Tz77S4fG2uBIp0c6Qh2Q5N0HnjihMVQ/jRPQlZGR8R1ufMnVMfs+mbVRyQUfwK/NRjIfRzBwRAa6zMqG2zt7wIJ6zcUX2U4xYF</vt:lpwstr>
  </property>
  <property fmtid="{D5CDD505-2E9C-101B-9397-08002B2CF9AE}" pid="10" name="x1ye=15">
    <vt:lpwstr>H9sYMaduW2rz3KUIMggYycIDm12pTOfI/qw2vdYOxO4vxwgWCuiMO0kxSBOR5J/SOvUqmwzB+sokfSq12lQKMDE/ICA5k9haqUvwKl9v9A2AtBSxs48P4Wwr5OS4oy+E3x5qJN3wih5jQkZeF7g93DfC7xqbH8KJHqKAaZB+vjP1WjoPZr62Ci2hjJdfueYrN/Jll0/ro0Ea0p7/RRWzPqdHgsFpPB0Lk/0Dip7rYDZ9JGo2/ODI6YvDrrDKCpL</vt:lpwstr>
  </property>
  <property fmtid="{D5CDD505-2E9C-101B-9397-08002B2CF9AE}" pid="11" name="x1ye=16">
    <vt:lpwstr>g9Kx7K1fqDqB/MHfmNjlbiLfjeFcYH8oeLC7dKyi73EsOlkrBEwci4Kdqk0VpJzogMEOC9SaYSOeDEy5dM4U/QlFNTcLmxMqZ8TXfkqh6U7ZPJmd38kpGfSexYS5+LZodCjJBVt83a+h0frdOBJ64DjD7dbJRCkzlmX7YiVMxVvOKzotiCV1v9tfllXxg4o4yMVwshElHRuuVSvR0gVuh5TRgTN5dX9DoFkCE6Df6ESpiGsMMsYEcAJYOQaejZM</vt:lpwstr>
  </property>
  <property fmtid="{D5CDD505-2E9C-101B-9397-08002B2CF9AE}" pid="12" name="x1ye=17">
    <vt:lpwstr>MeS9d0GBPRaF+j/H2fsumHwCH3EpEzcwturCpMYSnhDRxkH6krQmR6UInvYGX+YZhRtJAh4E1GR4OvwmW0fhPri4BmeAq4jIQPLOHlX4iuDnUiePdIs3rfnfhlpPoXqK3lC6hGzdT3Tq6Y6MjSwaGom6s305FmGWl03m/sMqK4aC+1/ltyrgXsoQ5s4z6mX7DhNFtFkgMt+n+9Dw/2NMh3+3HDT7UaywDs6zdMLcu0tZJno8k3o8vkFItTuIZnB</vt:lpwstr>
  </property>
  <property fmtid="{D5CDD505-2E9C-101B-9397-08002B2CF9AE}" pid="13" name="x1ye=18">
    <vt:lpwstr>5zKte3qZKDaoXuQZn6PG8OxiCYenqcL9xahTmidcfqc628ydtz5qY0ope31XMsRvxGNTVPh/HSjY9kL7VRJqZw3rO3gO9sfNYWQZXxn0TDZRnYUiYuissm0JvGT0u/EySHT3Jli4t8fkknJrH3tpzwSglu/J6mA8IIFAaO8gtsZzDW/oxMqIVLp1aGNCgJoNMcFssw9ZvG+aQ2OynjJfb8LC2o+kGwNCU5aJAunKYDQBQBIJgzUms+xmLSTFsRP</vt:lpwstr>
  </property>
  <property fmtid="{D5CDD505-2E9C-101B-9397-08002B2CF9AE}" pid="14" name="x1ye=19">
    <vt:lpwstr>iFFvuTViS9wF39qgiDGAsN23w93I8E99VnxxYB3ocXt+BYvdxGQr3xZsXeBa2yRL6F/Yni+N7BaRNtbExtsRt4FwZhLteo9R3WbyJnubYjvNYBxp43DPsd7j45YEFTolH4vOGm7CGcU4zcWuk8J5c/kO3l9qU6/5KBnIq3Xy5xfTuut0SLrJRXUHe/AOxU0il/2IhT1/hC/uPMtXSwH31vV752r5UPT18ClsY542gp697fjQGIXAvC+JE67T+sV</vt:lpwstr>
  </property>
  <property fmtid="{D5CDD505-2E9C-101B-9397-08002B2CF9AE}" pid="15" name="x1ye=2">
    <vt:lpwstr>ik6k6USUfz8H3nx5g8sTiLJQ/FwWcOFMNkZHN6ykOP6tHNvwdA+SZzbIFw+4RK5ncS3/RIBQcw8MPX4VeGOc12tLGs/FVHSFiI5B1H6dMiMNZmnP982Sm9m5KOlJCceWDsCjpYdwSXX71ItQzu0SiddJtgv2EmevcTzKUczDiq1pX2DGDZa5g9mHZzR4suGfY1KPUCxzAcNG3eHvTlU96+OV6k3EyCgN2XYK8OyhyL/s0ZQbVIv1e/wpJHKclnK</vt:lpwstr>
  </property>
  <property fmtid="{D5CDD505-2E9C-101B-9397-08002B2CF9AE}" pid="16" name="x1ye=20">
    <vt:lpwstr>WhisdDcSNhuITBzZkgXsaXJzokWFpO5ry6h9S4+JNK3+Wz9K60sbiu7C5fPdUbM3mH7sdUdtCn2OiWVUjejNAb354BsOdB6XvHNg1p6miezTZhMrefVJF+yjLt+nCYFz+cRBk8zGva4BbvI7sXeBfifyaEMBSBdwKuD113pZrRjo90K0o7/3n+9UXtxVH4qBm4A0gEkUvkCQWK/CtgCaGX1BPRg3FRG3/3oUDIiEpZw4Ghy7qvf+RZLw+SCOW2x</vt:lpwstr>
  </property>
  <property fmtid="{D5CDD505-2E9C-101B-9397-08002B2CF9AE}" pid="17" name="x1ye=21">
    <vt:lpwstr>TenLZy69QRdHTZ0/O4P7G2KPu+2+lDwzGxC9PD4Lv0CdR0L9DMVqZqWZZ+yirF1Akz4AoroLRzVb+kluwUhymZIOOreAjUNxK6BsxTDVuWmeFzEoP/rONhCGihmaKWXLz2Z2IXeySY1tLwytZi863ygj3s+R+cGBF+37tmcAFlPvbKUoBqu1mLFbry0yTRzYTCUMVpTxqyFgy1kwH+uTA6J+rxh7EYlwT7z6pFv17m142nZKqTGNhy8F2ad5VrH</vt:lpwstr>
  </property>
  <property fmtid="{D5CDD505-2E9C-101B-9397-08002B2CF9AE}" pid="18" name="x1ye=22">
    <vt:lpwstr>Mwi0DIAzx9ZaRXS/Mbm9xP0iEcTksdgNr1ppy7+GA0HeYyiS1BHMDDZv/KkoOgs8isWdWE7YMfZiqsjiFrEp8KFpLp/P2ThlI7lPCZSZ+8gm9ER+AeBj/N9n4CBNPN2Fp5tkkSitjchG5rIi5lHSHKLrEqiXDckiAWxs8Shtbw+uJvBZoulkp5o1Bmukfi2xO/2UfnDYaENRwsKmijfUB+qYPaXHYpHaZAnR8B77+6H3VUmFNyGaz3Va4UP8rlF</vt:lpwstr>
  </property>
  <property fmtid="{D5CDD505-2E9C-101B-9397-08002B2CF9AE}" pid="19" name="x1ye=23">
    <vt:lpwstr>gX44CJWXo5EkiQAv+KS1J+3ty+UwfE6ot7YWURLjSTY71NG9+yL22y7dHidpsJ7B1LIiWyHtwshTlsGupCbUbprg0arejwxqwsOsJ522jkpiyTQ4q39a/E7rb1s/wImpUDLjlywn9FCHgWSEtFduJJ5NSFJQYM9iIpsXTWtoAD6zrIkWu7Mz+ktWMPoy8EWPZeSmyT629kIGvJj76X7rFRitYI0NletGEzZqaWYkZeskauqtawdNop9q8Z3aHMZ</vt:lpwstr>
  </property>
  <property fmtid="{D5CDD505-2E9C-101B-9397-08002B2CF9AE}" pid="20" name="x1ye=24">
    <vt:lpwstr>Cw4X9eRwWQt6xGGLF0e03r0lIKl7ht0vf/8ZHp7TMSucpBoBJ8PjS3jAXnDvY6eIyAKvxooxD9qdCLbroG5eJh/iroIag0NaMyB57xUZtQU7XvPsdq7lKf/OLfn9gLomUcB316THJh7anbeEXAywbLGvEZS+g5G/KCNDWNKYVJdNvaSHEzYaqQsdqjCXqbA2Si8CJK7Gg9CzpDG4sFF6c77PsIVewCMNuXin6PzSP6Gm6sBtzt8CD9DUHr8V3OT</vt:lpwstr>
  </property>
  <property fmtid="{D5CDD505-2E9C-101B-9397-08002B2CF9AE}" pid="21" name="x1ye=25">
    <vt:lpwstr>+Fji3Ok8a+CaGQqrEqwpNCON9KxIaYUDtaDH7pjWPsfUq/SpAQBj7xWpQUeOvTYudAZXIdPZpw3CxmWs+9XDgNqtsFbifCcgGgYjx3087eSCTs7ZMLFAQqZMt7HUrYfUBegn9oqzhJ5joVyX2wjcWaSpRvyEeM0OmZXrpJQjmfYp19UBOWfxY2vg4qEGwq0bmKpfR9NSZXibEbu+3bYFPQuDtctIt6KzzoHS2mYX2SLbW5VHD+HB1/g185peu8b</vt:lpwstr>
  </property>
  <property fmtid="{D5CDD505-2E9C-101B-9397-08002B2CF9AE}" pid="22" name="x1ye=26">
    <vt:lpwstr>W3xnqWlb0q3rWLOeUF8SLp8KQyIvYsDhrGmh67lrQbRccWnf5d8tWiMkZ0njy8CK9vQFO75N24eSTunDjbcZpfC2QcwGwN93f/O6Oz5qW5g3Ig5EAPoUne2OdhtOir5+x9iiYf6I7qiTb1AiZh2ThI7rGMxyHUzAM+XGQOuo/xzkRPko80I81gm0bamN9FRgh9sZ/qy3ll6mfYSZWI46kYtx4QKWfl0I51azMLVFkYnrnLGlSlHUxNbdwAI4grl</vt:lpwstr>
  </property>
  <property fmtid="{D5CDD505-2E9C-101B-9397-08002B2CF9AE}" pid="23" name="x1ye=27">
    <vt:lpwstr>DhfT5Z6a3V7AFCQE72ElNNE/pa97ZIZ6ZlGxN1L1S6DwvXVJMwgBdHT5v56QymLACtUCq2Ym00Ni/FTEI55gZrSeIn3LuJr+lsPqRdRnO+TBLQwgjaGMv0hCE8k47o7YWroYtqSeoG/1dbHs8w1yCO9Xt0UEomsC4Uj+2IYtsFSJyqGEozTLQ1epLrgZ3Ay8gBRCnJRDEH0Cr9w/aXhctqbhXnM0JlM3xTxBKutc3Vx6rGRXw/2uJI5vwVjld2U</vt:lpwstr>
  </property>
  <property fmtid="{D5CDD505-2E9C-101B-9397-08002B2CF9AE}" pid="24" name="x1ye=28">
    <vt:lpwstr>Awk9N+G817ZUV2wab/ARvshE+VOPYJdzfEEZG18QgcaRMXPfLRMJ6AhYwAXzKB9+h47xzXkWH2m/5WdmtsOfPXRtwJa/sTuNw4IDtIYeFhB/2DgiSP4Bc5H+pL+fsQCmeupr+WW00ZBtayq03618BALnXC32HlL8fLfcqWgXofck7De2qu+E9+23zXfKcEuLt58LmUX/aR3SOX/fz0Wa9NGHKMyNleLXrrlaZwIEP4V97GsR88fRj/F3AEY4m6f</vt:lpwstr>
  </property>
  <property fmtid="{D5CDD505-2E9C-101B-9397-08002B2CF9AE}" pid="25" name="x1ye=29">
    <vt:lpwstr>ylXXcJvW76t6dHXYo/cLzCB8csRe7CUSgOeAV8kUTtCmUDOPqkk6McqSPzoX0U73ly9fj8sZYbvHRLOVwIWUhynTc53060svw4yBgooDbnAOlcrR2mgl7Zb7qPlUIucd7Yndo/UyuBh7igZHcGr+sbU/Jiv9mqjAZOeY+3OQsL+s08thT6EsFfP7SjioX5Bm1dnzrKc28OCAhRa9ZZ7Gm8GT88ufrh0J4p3sMZVX9a+UmO4u4i8rFZlyDCelgcX</vt:lpwstr>
  </property>
  <property fmtid="{D5CDD505-2E9C-101B-9397-08002B2CF9AE}" pid="26" name="x1ye=3">
    <vt:lpwstr>CJ8gAvQPP4J3yKH6SbCPnX9LBUbwf3Hnd2pF6911G+6FdHOYvU1pLC7D6SxyghujRatOfXQq0sch5tfL1Q+f53svbH5Vkr83iJu22t9F4tJgjOKdZ19B4HMVnqU7LjMWBO3trl1lqQiOyHR17SxWNiiefwMbHT+IosRARLjrVRhDyaQU4NkiTlJ9cUd1CYbETCgerzd1TVekwTtGqYP2s+T/NgrWa+WunlG8I+zSMyfo7ff67Ou90Orgk/m5y7h</vt:lpwstr>
  </property>
  <property fmtid="{D5CDD505-2E9C-101B-9397-08002B2CF9AE}" pid="27" name="x1ye=30">
    <vt:lpwstr>VcP1M4RAwCJe612oVMufEgkzL3l+Wix7R7hB7+wYfZylOjsuKzEmrD/HOcVkDsDHCTtJjPO52iZuroKNR++ZzlGNEXKexYm1SO6Uc5nOdRqXtlLrF2wVDXwsriFbFrxER4tkyaMBN7R4SbaX9grHTVLyZ2nEA0gPbxRQ39Xnb6ib/f79DiqDxE7BgHwkdJi599y2Oa2a4qnAw6Cb7H6m3Bp1l73vwQLFPNud2DwaLO/QhMMx/WesGQ2u76pzKNh</vt:lpwstr>
  </property>
  <property fmtid="{D5CDD505-2E9C-101B-9397-08002B2CF9AE}" pid="28" name="x1ye=31">
    <vt:lpwstr>yxuo31K51QOKH6TuoA+r8Z9wLQzBELFtmIAP2tg/OrO/sLwj1tXAa1zydTmOMJJcSe25OcZHTXC8eMDGoYSYoop0UUiV6rvHguDni2/S52ZVF9uKR2k6F3RXAQ+WQTaj49rC4dRa7gsgcI4+ynIb4KtM77+jNRqZtmwT/E2CY4V8yF5rmFMgs2soy8fSiAlg+C7gLzkZMsp8xmk8cS1tF/qgvhWZI6SqYJGpy9pgQJD7gCrG4dka7e8I603SuCM</vt:lpwstr>
  </property>
  <property fmtid="{D5CDD505-2E9C-101B-9397-08002B2CF9AE}" pid="29" name="x1ye=32">
    <vt:lpwstr>f7IP3HFesvlATVrukjrikysigFDTU1dox6/XDEKErHfsMX6t247cn5Q5Zo/2OOFt41jNRuzu6fU2B6o1Ignke65sPzL/mg+v4pNBwQzSHVbwAycisrXObxWHq0QV5EIZFlBpyje19XRNvCqiJzJ3br0uQ9ilHXrUVQGA26pLlrI70iGX1lHMB7LfoK40wuzVBv8KO8SzLBA/EuumhMQx/5+BfCcs+3IccECd5SHNtMntGvbIHH4CSahw8gRRNbP</vt:lpwstr>
  </property>
  <property fmtid="{D5CDD505-2E9C-101B-9397-08002B2CF9AE}" pid="30" name="x1ye=33">
    <vt:lpwstr>GqzNLitaJFNf8gpGKUtxsnYtn+EsyiBTP9891xzHMg57FYCHwEoxYJKwUDJ3Yg0hx594j/ZlSut9Syrdq5E49HB9RXuo5DdYwG2dJSll/7hy8bI5L5YgqhBFPeR+pnW3GdRnZr7lc9OcLpldDBy3KL8lNRDGZY17FA7KVm+rb3OmHu8LQ7erMmiL0k8GLOhb0+LLz0fi0fnn2XxG/dypL587tu4ab1qyDS3RgZg1kGe0W0QE3o3wgV5buEhp2GY</vt:lpwstr>
  </property>
  <property fmtid="{D5CDD505-2E9C-101B-9397-08002B2CF9AE}" pid="31" name="x1ye=34">
    <vt:lpwstr>GCzVZslvjuUsUiQBCoQtR+Yg0oPrRd0pdxMhjX+80DXZ92qpQrVRAISG9Br83xl+6EUCBdNptWxu5cnV1o6iYIP+NQtEFcTIiJl1WMYSkhKpGGS4Xacma+7R3w1DMrRQkTOvthS1D0ESJdFMfa99kp5/KHvIIBVkdss8spl4Gv++Ppbk863j3W2wRP2x4wcaAptZVDUxwAKsqFGPrts+dDozwpjQH9MadMDcOFmfk7BATGG1exa6OlI6Gbf/Zsl</vt:lpwstr>
  </property>
  <property fmtid="{D5CDD505-2E9C-101B-9397-08002B2CF9AE}" pid="32" name="x1ye=35">
    <vt:lpwstr>LGGN3jj90rluLI6hXyTd+P4Qcq0KxMYnOFShqRgA9FZUfl261IJctHrvxmcsOMLdLUtO2OSABReEt1ofFzJl8JevAJ9hsgibQlzbgGO6VpPjfIH1pXRM2yJkitRnJdUZ7uBuoOF5KGdPBHn/1XDRkamjvUPU7V8gkiUwu9Rvb/itzbPjTlwMKWopUsUhjWcJk1agOfjctZCzW7flM+XKdC1k2C6TOBPDuR/BllKmo8k4ImnrUjZKwLcnP8AMJ8v</vt:lpwstr>
  </property>
  <property fmtid="{D5CDD505-2E9C-101B-9397-08002B2CF9AE}" pid="33" name="x1ye=36">
    <vt:lpwstr>m12f/nCSbHcESkUgQp3rWqGdlxRBNY59Op1gicXbvfp3nBT9GVhK+MGl5ZZvB1p5uy3Mrrw8X9bqd6BKRhXi3AnlqsAniGAi6zVGzhReCizR4ASXuZgpZs9Fws0N92313IhN1Q1XYis8wpewyDBUVMX07yrDMwgIhJsNOxLKOua16e7b3755WelGnIOVsmZ8zZmP5TBm5YvJdx+GDRsCuGegd6QNpMjjaIajVuWna9nHQwaPUX8SnHVE8lOJ/I6</vt:lpwstr>
  </property>
  <property fmtid="{D5CDD505-2E9C-101B-9397-08002B2CF9AE}" pid="34" name="x1ye=37">
    <vt:lpwstr>1D4B/EnNo7FZ4nzaxbPf+zp5u68ZLqv2ahWPuzoHiZV7Ut2OfvDOWH+ZZnF7kllniXll1/sw6HdIvx57aku6Gdk3tVlkwfzYMocWzlVydi9/qkeZv2VNLXFGc+WMB0zWD6AFsEC9YoO0Jck7Hyv+xqvuKpT2ae5TKM3OPp/17+/ZgdJyPC3vQGXu6hoF9brlT0kv/PhhPvFKqScEIBRaUGkXbtYyLO7VGAG7wzYeLE2NSzh98TyVLgXbaB9+u+R</vt:lpwstr>
  </property>
  <property fmtid="{D5CDD505-2E9C-101B-9397-08002B2CF9AE}" pid="35" name="x1ye=38">
    <vt:lpwstr>idUoBkb7CPWcPJID8hdX2ZVo4DGTe4vgrr2hiTllBaPAw9jf8aj55Qm5E66Sob+Jflnw/aeG/dc9QHd3x7LeUIXwAthyAylderv+KAyrt4xdjWGkH/RoAYOnUiwMEgXLvjFYLZ/eyv2Py23LKcgAQTs5FTPqtJUR6S5ej3FpbXmEtIYDpt4VNEqrJCgzyXUYF94ufrvoim2DJRkFp/A4ISrsfuHtYva47nwJ9C7Esq5/l10l8iaN8BQEe4lwoao</vt:lpwstr>
  </property>
  <property fmtid="{D5CDD505-2E9C-101B-9397-08002B2CF9AE}" pid="36" name="x1ye=39">
    <vt:lpwstr>XIv6YMQa/eirDsqwpV3YGPRBjC4wMAichG7y+zZw9QbbKVDD7/oiYoq3gu9vGS07UVHMgVjBntyNgaGFwsB6NXGXlPj79FEowJPxPji+49Ffcag9+fzyZm+HzoCTSMKqnm8pwqGuAzsWQHQY/3fJiQ1RLOuwphjnZ2BJghUnuFRUAPFBiS43MYtXcZWZRIIxrCEDlvmXY2SuPM3DdeV+/NtyRhM5NurqRbMXndKcUx9d4xofw6CeqAWrflhRCXc</vt:lpwstr>
  </property>
  <property fmtid="{D5CDD505-2E9C-101B-9397-08002B2CF9AE}" pid="37" name="x1ye=4">
    <vt:lpwstr>6gNHx9ixoLYFXfpcduoqOsh3jH3wHhsz62n8fhrK8LPpPMfzHT2LnUjig5M8KoWqLIAqsxLocDZCrpAJVROdHcRUlnvHhzic9wI1frQp+xiyZDR/1oaLPIC4nkkhmBQu4U0lVVcZA80l8wMoCux9G/M+wDqO28nNrm8BiGPLJt+gX9H600J5c+IjX66LtXyXzadVjS2esGKQu2+lX0OkisEKM2y8exiBABg1PzIYFnHVan98yPiqSZSLizxkm/6</vt:lpwstr>
  </property>
  <property fmtid="{D5CDD505-2E9C-101B-9397-08002B2CF9AE}" pid="38" name="x1ye=40">
    <vt:lpwstr>DOnz/R2LiC2NKBsktfk8mCBX2Go8ZtmWGguasoBa6suNs+GjJgerYPMyvzx6ifWHPDrKYby5ZtA6/UUy2quftUGqKLVcJOQSMfQzd5W6rBewt0FYsJOQ45reRAtjAxUXJftgDnn3/WGma4VqyC7DZBa8nPhWlNX3XoaEArV8kH4/GzA74mDxCVo+DQyBFi76TvLwjO3edT8mzyJKkVPy0ygsH4c9PSO/LYvoIaEeDF2aDkWBAB+qnwL+nGXijN5</vt:lpwstr>
  </property>
  <property fmtid="{D5CDD505-2E9C-101B-9397-08002B2CF9AE}" pid="39" name="x1ye=41">
    <vt:lpwstr>Xgo6GWzmlHQNL9TpTCq9FEuYgUsJ1qBBcG1jek/UxPzpmQLlwkcXe1XWoW78PsjX9uMdqUKliKX5MOkXW9YkLBO3BwZVPV6wwQC1qjAZY1gRx/6Rsp3RdxqWNuXSqA4weqv0FugnsTNV/Xegmj4hrtatxRO6ptiorV3EtgohiMXUzw0TIthmjiNfpug2g6muP0QX/rJtLkKMlPx3L9WxW+ODFfQZCr5haaNes5M1ZoB86npQ+aJpTJgFfx7U9j0</vt:lpwstr>
  </property>
  <property fmtid="{D5CDD505-2E9C-101B-9397-08002B2CF9AE}" pid="40" name="x1ye=42">
    <vt:lpwstr>dK0jaYn6HR6QWLw9MgemdPrNlylgm/i+P1I0cysX2tbRM56vhAVlsokS/1BL6zQzV8U1HO6Eo1Ulmfirc6eC4kxTkn3jtCseBA8bX4JCqkFoDyU7BJSrIAHE99V05L862qFejeJSmlGBgbzlSR1jnwHjFFTXLmYVW8rmhwmmb1SoWwR2s95GlS+XjvZEbc81ho3OsYgCrHeSiC6kY6VVXlSAlyT+dWeSNgIZDLDPcaTpnFJ1jYcgvgKUhDomFi0</vt:lpwstr>
  </property>
  <property fmtid="{D5CDD505-2E9C-101B-9397-08002B2CF9AE}" pid="41" name="x1ye=43">
    <vt:lpwstr>sHddcWlU8UCczmxIbCuqEjawT5O0hGHQysiC+wyFwLbRK0lqSQh1ss6d2sAp0ENJsc59bv8qEzuik0Y63oTr0LQhfOnfsInZZjalJq26TRyyHou++FMTbcvmPKVU48yoXeCey4Wu+LCjvBnmi58c6qKOSkzTNJFrUy6foeIW8haeH66iwyLMC8Qg9pjWheD1OIATSqhWvZQk4Z6vQG+eTpHv8/PLqdDwqE+pMp12+3CFzvfqf0oDTpd/f3WRC1O</vt:lpwstr>
  </property>
  <property fmtid="{D5CDD505-2E9C-101B-9397-08002B2CF9AE}" pid="42" name="x1ye=44">
    <vt:lpwstr>c32nL2QnJtFazLtBgDDv9oM1oQSwJnz4sJqiHx1wpw11WcT6tfxo/II+doq31j/LlVtdd6on16sCWMxoheU41BBLT6QD+JI/uT07oMeYOhvNsyfueWiZFVKYV+tXF09HjhaX4NM43suUOFNQdYHyV7UY+jcIU8JKCWrWFfAKjfSGhWvEaILdl0Sj1zVpP5Bn/VUq1rgbFSi8ONaYfmoDhCgSSeOBkAiW4uaRmNW+kVlDseY3k0qrD67CYWpVr2/</vt:lpwstr>
  </property>
  <property fmtid="{D5CDD505-2E9C-101B-9397-08002B2CF9AE}" pid="43" name="x1ye=45">
    <vt:lpwstr>llw0WKFwDF9Gg6cZv6wt5yuNe9HFZ7Me5k6QokvRlptZ7eJhQ/EtEP18940UergT4nKKJHpwwCRy67d7jj56CkvPQPXeOq6foI1XnuSTMTOzrxUQSWeAnf2hCE1bHACi338prz/86Nkt8+GJOqmOLw8FrozlbcDCiKB5JMge2R0poBIu7k9DQtZptEnoMUGZUnw/H2mO7DCKWqX8dCJGDKDsTSevZDkeTPbZ+3ik+WT4WGMAX5bRTZpuy/KEfNB</vt:lpwstr>
  </property>
  <property fmtid="{D5CDD505-2E9C-101B-9397-08002B2CF9AE}" pid="44" name="x1ye=46">
    <vt:lpwstr>Zh0bnLHovVzDKVenDJ3gMKB/PDTKV6i8Y9aACmrSHwaY0xqqZLwrZdfL9/caGooNCvoEkqfC5i23r6/z44QJp6gWZfnBjCBVy8vGzoOYX0G03ylHf+6738mDAaNqP4FzCbiobwHvER1839jwWTkBEz4YwCYcG2oqnWP0Q4I484AuvZwpk7CcHZCuejwW5E6Drc3uUhMG4YfpbSq+ga+P4+Ov61hz0Rrh0IJIu5KBqAHFcEnOz4/wVbdiWa181ds</vt:lpwstr>
  </property>
  <property fmtid="{D5CDD505-2E9C-101B-9397-08002B2CF9AE}" pid="45" name="x1ye=47">
    <vt:lpwstr>bgSzn70MbNuMl8PXltj+WiHiRABH5h7LLPJ6Gfe15tCw/VWYUala2ELkoGEVEa4RAytPVuWfsx73O92pcg2NOmrMBOVE5IGvKbMbsrIGyKQn0EyI1CwBDpXGJIBa87EctJmqma6BQ77K5ComGjrercDT2H1dcjaN/bXPw0puZkar0E+RHNx63vGCJT5hymhjzhqMLQUlpkw24hoE5qCSBIiXG5EOp9zcImz6PhK4zaZ0V8oV+keMlpBbgx1i5kU</vt:lpwstr>
  </property>
  <property fmtid="{D5CDD505-2E9C-101B-9397-08002B2CF9AE}" pid="46" name="x1ye=48">
    <vt:lpwstr>ScihjD7q0ZFKz4jQFPF20rYMEjwUC5loRDaTEvuq1VkMLhInBrwok7AYaOoRyc5UUVFrbBgCiwGzHgJzopcAEmPbcux3KhfXBZVHOIHCTky5HruuWrMa4uZO4z4viC2R3bJ7LO3FQ4fay0eRJQZicJb7mVLg6Vp3V3y15Q5v5O0sFSUEZiBlU1mAPiXxiAlxNUHVlq9DSflZMfhaAQGHZbaPD2kR1NMCsthgDN85XZBXGanHDZlrOh6xDb2QKET</vt:lpwstr>
  </property>
  <property fmtid="{D5CDD505-2E9C-101B-9397-08002B2CF9AE}" pid="47" name="x1ye=49">
    <vt:lpwstr>IUZIHyZB5+U9hwg8M2oi8SJ4z+jq5lJchgXMePkLPKJ5bTdDq+Dd9tB1rnvhgXGNRuBJbTIVV81Qzys+XqRaq4lssX4F4Z4hJaBklF4fNq/ePCKVAcgTa55CbSxye4k2ico2k3jfJRUPZeTvck115A43hK/fV3K+7H+EtU4r+IrJ/pRV+CuviCKv8bT2/B5avLWFzXBQZKL2oGZMdAjayJPEkkfxK3YSSRCjjR/AUG0xcmLPn4h5wNxCqHWxGHL</vt:lpwstr>
  </property>
  <property fmtid="{D5CDD505-2E9C-101B-9397-08002B2CF9AE}" pid="48" name="x1ye=5">
    <vt:lpwstr>T3jtVFW4R/dZOWGOSTJbIJ9HahSLKzF3ARX5FZnt8EbYsmpnPDwmhJbk2j1/UFaVh+QY+twmJv9Mj5SLDDo60QsnVLnLLI9eMcg6QTZLgOXLbTP78Lv7dLDEU6jvobtP3ag3lnFdaawddPh7hA3eTPxtLrjYOnw7OciKC5FVctyRH2jAzyLlgGGRIFwyrsA27ARMGfbcO4t61l/qo3CGG4PVjwpnMJzrAaIwXdl4q9FSvEleQjwYFej2G2G+3yi</vt:lpwstr>
  </property>
  <property fmtid="{D5CDD505-2E9C-101B-9397-08002B2CF9AE}" pid="49" name="x1ye=50">
    <vt:lpwstr>9Itj7htffNb9wulF11t2xNTNt4tec+q4AkHRnXOnuFHJsBiobFpWrPjftx54LzmCbgimSlcxNzhmK1ds73T4nWXVBE3zrYCWw+eMdQNiYv5MYKR0m1TO2BG8uL+DZ9lsBbLkf0stRLizGYRaVvphQY53JfWU7N2/zMzdS5PA3wBCvemFdkPT8J0a90MqcfVLkCxQVGOoomvpiczx/xAMHbXQddf+zu/NK4rcHgS6M2k5lX/vxa5BXeKPzp9a+Mu</vt:lpwstr>
  </property>
  <property fmtid="{D5CDD505-2E9C-101B-9397-08002B2CF9AE}" pid="50" name="x1ye=51">
    <vt:lpwstr>W9IVy2bA0ANf3R66duYA1jmWg21PrHADmuQzMen7W+4gMiBMXiFdGD07GO9ZrGPm4E6hg6/JxkK7GaORIBNZ9xSuxpppcQC8Ac38seKV2u70St/lcZToPy86upUndaNE13XMar07cvfGQDwtGBAu68+w5PD9x2UByWHByQ0DrtyO5sBGYn3aEmaI6Og9glQLdw0DjjZ2bRpywpeuDFnUjvrLeFo7wO6NiOF+B/9szdURbCSmd6GQVkFq/W4dICS</vt:lpwstr>
  </property>
  <property fmtid="{D5CDD505-2E9C-101B-9397-08002B2CF9AE}" pid="51" name="x1ye=52">
    <vt:lpwstr>PRE/EkGTC8PjwPnuEd18qXSoP5RDlFOCjO7H0hc92T5f0h0/yUY01dEFrQ/6xk9OJDvE+RtCfUL/QNRUUmqPt8lWdBy/HJKIjxkvpxILPYTDdk6MzuJGKOUVBm+91p5UmNgzyCrq6R3gU+RXWm2yyk+f48h93YEDIJtznKuYT4Pv5cVAGKmkd495S1/fcGXZ4mPV1Q+rCgawMSLbi/6pUHdOATp6FxZS9xNkFW8JIPUchjBZ7ME3Z/4pAM923/g</vt:lpwstr>
  </property>
  <property fmtid="{D5CDD505-2E9C-101B-9397-08002B2CF9AE}" pid="52" name="x1ye=53">
    <vt:lpwstr>51XYV9CiJVfplowobhlILoGLUvQMJ1pQJAxpyjz0UhBrtzNXSHz/EKzKEsTHYFOSbP8ozUs1y3OSjKJ2RTF0EV89oNiDgxJaR1wO8/5xKk7OsHo77rseYUV1IgkkPLZgXJqAQTy73i48P0zfXbAKhnJGiwFAtOUoYcwxuL3QOJylLfCtbLAAIk8Mm8irYg+VofArMVkAGuAJljA+E/5rBjJiVzbo/PGhTIlMDL12CAEgB8Oczm0/9aERcupKy5V</vt:lpwstr>
  </property>
  <property fmtid="{D5CDD505-2E9C-101B-9397-08002B2CF9AE}" pid="53" name="x1ye=54">
    <vt:lpwstr>kp16OIlhV75WC7Fcv4osJL/XXwdYmN16sVrKtgvrBb6xcUGNmDMrMiuI8ejV4dab/Dzn5qFA2V77vJzidxlHxipEMs9PYnOcqNSP07b0KSa360q6qygeAJBsRDundGHqLMHpkt20NsOuHKW0lT4Yvktp0dgpqxu1pn5BxWulRc+TGcjMwCQRbNdrSZXWj92Emlk5/OuTk4B+T5nb0ChL+aT9R2q8MfIApzDF8tdA1Vrkrb3H2+DTrnsLE5JgN8B</vt:lpwstr>
  </property>
  <property fmtid="{D5CDD505-2E9C-101B-9397-08002B2CF9AE}" pid="54" name="x1ye=55">
    <vt:lpwstr>umjZunBfgQsCz7clnhcCxOJQXCmx8/olqrhrgwoYJQJ9EkX+v1zmzs+Gi7VhRxUihXewPK/iqyQWnd+qK42ugwFxZrRsh/hDrhlhGMiXCfTrv1LisXM9rjZAFRv+BBiXMFhcOIFxcve0mFzE8ycl1VTRlnD0Cyxs1D0PZ08hoXH6IDNbWzJfxeSzbjYhtTIFNHLsp+48gQRgDUy9KBvh6pSYPjDbGGw8rB3N/dK3T8RtM82RtW2aOV48AGxNRtX</vt:lpwstr>
  </property>
  <property fmtid="{D5CDD505-2E9C-101B-9397-08002B2CF9AE}" pid="55" name="x1ye=56">
    <vt:lpwstr>oHmofcGHAw3WZ+OgkqYBgJMhSUf7h6kjROYgCrZtb/DpxF21polzKUOIC3om40Nep+QvnwhiP8utdtDjXDltUPHUE1zPp1XUcBo3pTBf0W/sFFHXLAs3OJI+apdrSlmcDunsxewJarcxi7p1byZdYOGH0TN6Jb+o6PtUVG6cZkZb6mghhzFFWuuqfwnVD5JnybZHk/jyhm5he6vCMzau1firmS5oCJHICupJzeHYmAVTyDS8RoITdxO6J6iNGNO</vt:lpwstr>
  </property>
  <property fmtid="{D5CDD505-2E9C-101B-9397-08002B2CF9AE}" pid="56" name="x1ye=57">
    <vt:lpwstr>cxUZkgVHZRydxjMSqOdE6YNU9aqgd1vGzM0u9viuK8UmrTqChovOxXYUYkzlOICJVXNn3zCkBtDLU+iZ5lw8Cbh0O20Zem2a/tc6zNPn9mtUp+HjTh1t9YgCYvQnhlbLk86wn9idU+qTvrOMNGxMS19aXGdbroJ6j+Ap2T0Mc1CdJCdW/Cf1HwhIfZzcb/KZW75Rz+YqK8q0DkqRK/sMO44/0fIMfXVtX0xZGyk+pyISwfi13iIvSP2VdjgTUO5</vt:lpwstr>
  </property>
  <property fmtid="{D5CDD505-2E9C-101B-9397-08002B2CF9AE}" pid="57" name="x1ye=58">
    <vt:lpwstr>Ix88RBcgnaP1eUVZ1vs6UBceD25qR9LFR6jfWVjuRm585gtBvVcnSarUlUXNIzWkgx8QHWVSXCgdUejVn1C/JVlDnkw3hvnx6dTd7hmlQInf79MJqL5tclBxHuIgYEm+j+Ilj7gV0DmQqv5xOudsKuq3B4weBGbf2y3V3vcNwNcQTdWTt1Afn105nh5zBgYWs6uKirZC0xn+Zp5I67Eq1tGDNkTlHVNiYSB3h5COgCOFlybCX4W2PF34h/vsXiC</vt:lpwstr>
  </property>
  <property fmtid="{D5CDD505-2E9C-101B-9397-08002B2CF9AE}" pid="58" name="x1ye=59">
    <vt:lpwstr>T1lsxN2d7CDCWlikwiYayNxh1JukGZivorzDO0VwrW4B+DSQSlOWW1f+Q39rHrG/mgzaPNw0+yOSTosvI2Q4APSzTrmFDJdFy0U4mxmquUL4HuseseCRNuN1aH1sb8sjaxjfPLuR4iEHoSG2zqqAMmbikM0TDLFVnUObjYkAHV5hDC+M29FMRM1eeKofGldz3wQT9V7uzlyutasKvn7EhEoP1NLMtg6XAu0pJHTYkW1ykA0xmm/08b7ZkD/u7ka</vt:lpwstr>
  </property>
  <property fmtid="{D5CDD505-2E9C-101B-9397-08002B2CF9AE}" pid="59" name="x1ye=6">
    <vt:lpwstr>qW9sEQcBSAMt/xPP6MQWPcwK2vUpBrHJdC0haCTDcfrE96eSFUNDnW7DAzOyHFDt2jBZdNgj4+kDztM0zHRL/6LEucr9yS+amYACj54ArlgdiXP5kuYVUAYBXb7EBdbA7hrAL251PuljaD38cD2uvE2XX1TRlkVPXOaVDlCKJDE19JpLkm2DDnJWcIPxmGMCgwUkRLIlXPGxiaR+9ZBFjvlEWPaegc5p2yTFSv04qfkEm0A+gObFemk75rdb53T</vt:lpwstr>
  </property>
  <property fmtid="{D5CDD505-2E9C-101B-9397-08002B2CF9AE}" pid="60" name="x1ye=60">
    <vt:lpwstr>/wRRR3VIhZRc7R648zFw53GzprmI7PE0/ncjeM91IVfmXbd92d3UWmnaJ1HXVHP6FIWhOlt6z/zyQgCmE63KhZU14B82ePJHxlcqV8dMQBlRJabL/OF0B1ypSDzh8As7uiBdCpp2oJirnA9WGoapTtxkF0aVxqSo7mYJRXdTp1MN1JgGWmyXNh6nhd3Wfj7H6FGBGvWbeyge4TpEUFSBgqyIV3CxZiy8ZOiJc6QLXd0QrjVlpoJ4BIJHu0S/LwV</vt:lpwstr>
  </property>
  <property fmtid="{D5CDD505-2E9C-101B-9397-08002B2CF9AE}" pid="61" name="x1ye=61">
    <vt:lpwstr>cIU5GG3XCraacr2uLPHXgmvtNEMpWU/dx/V2qmLGDPd0dtXJHsEMCTbS2igCnxaXFEwslNP/rcq7d0xCwuhtpt+jkjp10+Re6HiwMaMKlnakkDrKvkltArAKvSh8vOtFPV7dTf7FThtltcsTV3IfAElR1jtP1TU+U8Lkoy77SSMRCONmiD+pf0mD645P+REfGoqbuDzEXZ/D37iQ8f4y4hSCl7sCDmxYaa485aaLQBShIUhnkAFkffCRTPpz9sd</vt:lpwstr>
  </property>
  <property fmtid="{D5CDD505-2E9C-101B-9397-08002B2CF9AE}" pid="62" name="x1ye=62">
    <vt:lpwstr>Ld2o1vmcghTXgr87MCaYOYipZLEpQACBdJTpJGK8+70/9igolHOfTzqANUM/287pDWf+Jw9SXKMk1IIzTadSMNFvVWsJnZxSf9EuLywOpzh1gKsQiWWjuAd/RP6Lr7p6dnhBJSyE+S//nmU3lugwKCju5Zvr8UsYdU22KTIv9t/VTppccn/r/U2Ij1y0WfF/C/eMB/4GWOxxH50lB01uPCXe3NkK4hQ/dtOQiHLo7ONkJyssjVoW8jz6bmNSYmC</vt:lpwstr>
  </property>
  <property fmtid="{D5CDD505-2E9C-101B-9397-08002B2CF9AE}" pid="63" name="x1ye=63">
    <vt:lpwstr>V44Nee+8A+kqDkqcgw7xlE1GH0gspKd+5II+R5yIlwIt+g4MUSEXt8CbadX1J5YB/rb/3Su84tf9SM+RmiAO6dpOuxhsBgXXwQ9ahoK/ea90/+fr1hfXjXirm6crE6KXY01GE9EcrjsTxSLEg30BRtWrGKLyyhapEZccIO9b/J1ZBOc2yfrnCus1F8fNrFvKRBppiEz94ntOLfMJt++TFyoB/BIfFmFefPSMs9efI+HkSdbNAvjQxPxlm7YtUom</vt:lpwstr>
  </property>
  <property fmtid="{D5CDD505-2E9C-101B-9397-08002B2CF9AE}" pid="64" name="x1ye=64">
    <vt:lpwstr>gx6b5CEfe/p4U72a0TsT4ZJ9WilrS4ceR2oVv9zYn7CsZSVjPoF4MQg/AWtSfgM3pOVlcRcw35a5oNjp2+AhvVPjfMzUlkOH65uuVE4uaQdz0Vg/5es8DTwa7O9owXHGPEnbr8cF7JFuFFEa297iApzU52ZDPjhEaxO6kgtvaP3AUwSOU9vIv7eR5AkO8LLgngUvHo1hobLHHQNF4Wj34JOFfDYGK+A+WZmkMeLqpmT3vhyIXPahMRUsTw67PK3</vt:lpwstr>
  </property>
  <property fmtid="{D5CDD505-2E9C-101B-9397-08002B2CF9AE}" pid="65" name="x1ye=65">
    <vt:lpwstr>gY1z1y3SLaL92yIe27qCAymoDiz53S7IxDslfoDoplSkA9yPb9Yf9gn3a9hD3hVwWDB8lZ6/fXXUg7JV24AkcVQg87HARd32jHQ2T3YLb1sIrnZhLJP05IC5IOuMrp+ohsfVijeK+c3d8F4OS5jH4QQ8HR7AI8OWOz9YUb/m+zPaYZ1cOxUyMf2YGxqAfTX83IPt9suqc95n6NLxpOr/qevFu5/b+Yl6w8KxuNOCsZYS+KAgDLvbwyKqDD0H8Cb</vt:lpwstr>
  </property>
  <property fmtid="{D5CDD505-2E9C-101B-9397-08002B2CF9AE}" pid="66" name="x1ye=66">
    <vt:lpwstr>ikuaqE7cOu8gVEA2t/ZWi9n4NK633w11KOI10Vsb2jAx7u7czUZHiaePbjvbpQpvdG2NTUA7syTxN8702gQI+C/OD3zeuk3VhCN0rtJ5rkr/ZJsOvDglTuIJZlhTOK+1nDuxGQJKJaffCK+4jNK/i3sH/NrVMzMykD3V6VTLCHzLVs/oAiMDA7XgQ9eVj3+L5e6D2gT4Mj3N38NVxm2Q4BURQdkA9dCT71TekjpPwhRBtKNHlG/0zhnnXOvpvfX</vt:lpwstr>
  </property>
  <property fmtid="{D5CDD505-2E9C-101B-9397-08002B2CF9AE}" pid="67" name="x1ye=67">
    <vt:lpwstr>qVjWtdRWKvo7labkeUsfzJj7ZVWu9HMdFeM0iwFa1qhfYssQB0kOLGOWHGOP+uPUkETWmHwTah8GO6YVJtniq3xVWShNn/yusZDOjnjJBMKO5D23anE2n9NfwdeNav0mJ+xt3v52EPhLW13ouGQJWAwELNq7L9v7Kz3WbM7PD369SQrX4Iu8TR3PkDG5T5mWjCSat0ol/bhRT7/LJZvlbvVeP6MWbBJz8zsx9TABB0IY/l94WrkX4TpHP1cdK19</vt:lpwstr>
  </property>
  <property fmtid="{D5CDD505-2E9C-101B-9397-08002B2CF9AE}" pid="68" name="x1ye=68">
    <vt:lpwstr>9lGYZ4f3yWPLp3zXx3IP5867cQMVVuFr9VzJViYiX5muyMUwdXKB0gAhHEXJv/rhSycRMAtUyNDUUXkynefZq3gV8ft860Dt22namkK+RAhRDCk8NOorGYIR61XsWq6+1UkPD+kHTObBqHVzcxC3djV/gs888nRjDrWdJVuNAH2JpMLBMgCMh6MwanQVapfa8gWzPjPlMnn9Cc6kygDYeLVr1FQIGEQDC57BENYst2uRmMBkfSRaJa6Lp0mqitt</vt:lpwstr>
  </property>
  <property fmtid="{D5CDD505-2E9C-101B-9397-08002B2CF9AE}" pid="69" name="x1ye=69">
    <vt:lpwstr>XdPGBzJU9C79gMqDpe3vnRr8fH05KgNnQnDpIqLESiRtrj93CjR9MBJ6EbWsSzCVepvVFahLmG0KzPEroWaNSr+mvf8wfk+jc3vZSksa+12aQbD+NdPPOa/aDJh703Lt4ZtX2LX1ef4ypBQHzlOvis6RaJLgKthO6ouEd0oJPlr8l5Xx0uXG9/AnvEzr4WKgKFW3AphUSVn5ZtwbaovJadiZodSXl0UQBOlwG9LjKtjWKNCafyHXby2D7J6I7UZ</vt:lpwstr>
  </property>
  <property fmtid="{D5CDD505-2E9C-101B-9397-08002B2CF9AE}" pid="70" name="x1ye=7">
    <vt:lpwstr>Nxtwv6jWM1iu9T+LQvy40uleVXz+SG5LwfaB4xraw19M8YIPVFPzFjfu5yNFE/yNFq/o8N+g4N6TOuLj70MZwLVdallKhN7CMAG47kiLZVBJaVofuGHWdF3OyQP3xF7aznki4rgYp2tYIZbI/5caZzoxpHj3zGvP+WwVgws81qCwZrTdmGo1/Sn35o0rkKkq8kBqcwABsVkzM78ObEp4t+Y+urR7ujvfl4Aq0+xKLoErEKf2bw1dsSkRMIZys/M</vt:lpwstr>
  </property>
  <property fmtid="{D5CDD505-2E9C-101B-9397-08002B2CF9AE}" pid="71" name="x1ye=70">
    <vt:lpwstr>gVbHGNFQ2LAAOy92ZZyq06IrUe2jPmZkTdwFrn4vt+UHMVpl3BhOrj4IFPpfHgccQ7Yd+gyJqtuOW6dj+5B8o+f8kCxXQRKfK7ul9d+nogDCcut2N2nwt/Ydmq1C9WOkyCQ+zCTgWjU/LdoDuoJYiWabbkTy9iyvBleOvQAf2vo5ojY/7Qz7V3jfFqrMAxvx951ztKcxSkRX8ecaUXfBHW23OVAjU3ZW24UmaDww/RPcaBPDhzfUVKvpzXyExs9</vt:lpwstr>
  </property>
  <property fmtid="{D5CDD505-2E9C-101B-9397-08002B2CF9AE}" pid="72" name="x1ye=71">
    <vt:lpwstr>Sfns3HsSLqEeynB+496XHNyrZ87EaoPPqetnKmRMk+Bs983/m25CUup30hAuLxac7SgF9N/TC75RyBGAAA=</vt:lpwstr>
  </property>
  <property fmtid="{D5CDD505-2E9C-101B-9397-08002B2CF9AE}" pid="73" name="x1ye=8">
    <vt:lpwstr>JYVUY43I6/ZlECZuzLYJGQRbC/uYkAuLCkm+yd76FiIS8TECoJsi0/TxHUP6Dboy7Qy8wgNYpUU7+dgMKxuIjOAZ97m+wQFcd1vV7fqaDDWS3KqolbRun3htjFE17bKo5itRJ4Rd+p68b71Ji1T7XeZnkGkAnZSmpMhU1LtGHjeOCx16cR9TIxasbKwiitJSBPlgmzBQ+LpKv/Wt2O3fQLnx+yTSI9vnQvg4+gYCCqMifhdYmg8zUuJCMNXv3ea</vt:lpwstr>
  </property>
  <property fmtid="{D5CDD505-2E9C-101B-9397-08002B2CF9AE}" pid="74" name="x1ye=9">
    <vt:lpwstr>agTMAqvEekiR8lt4ob/7MsLXSPjPbudk3sjVOCTgaQjbhHPm5PKhuz0eafdYlI3/fWPMk/welmnRTqdjs45u0HVoTtYx9oF42Ksw9IVon44wHvwWjOQogL10f3csHtQzyQio/DE9FbG+iBzNHgorFKeQk8KGqDaTbBjCF9d9Ts2fRKlSKCZhk5r8Jrtq+6kZv+uW2rLPVHZiLIPHtMQffSbqwQdA4+/6kfalzSpuOiQDJLf8xjpeEkpr/jD3Sxo</vt:lpwstr>
  </property>
</Properties>
</file>